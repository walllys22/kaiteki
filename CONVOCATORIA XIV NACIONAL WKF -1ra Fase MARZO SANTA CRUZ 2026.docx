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jpg" ContentType="image/jpg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lineRule="exact" w:line="240"/>
      </w:pPr>
      <w:r>
        <w:rPr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spacing w:before="30" w:lineRule="auto" w:line="249"/>
        <w:ind w:left="1037" w:right="585"/>
      </w:pP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FE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b/>
          <w:spacing w:val="-3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spacing w:val="6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3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la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X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b/>
          <w:spacing w:val="-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MP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-5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TO</w:t>
      </w:r>
      <w:r>
        <w:rPr>
          <w:rFonts w:cs="Arial Narrow" w:hAnsi="Arial Narrow" w:eastAsia="Arial Narrow" w:ascii="Arial Narrow"/>
          <w:b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spacing w:val="-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-4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(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1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ra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-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L)</w:t>
      </w:r>
      <w:r>
        <w:rPr>
          <w:rFonts w:cs="Arial Narrow" w:hAnsi="Arial Narrow" w:eastAsia="Arial Narrow" w:ascii="Arial Narrow"/>
          <w:b/>
          <w:spacing w:val="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4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-9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4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4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il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spacing w:val="-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jo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:</w:t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ind w:left="1021"/>
      </w:pP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À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spacing w:val="-4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b/>
          <w:spacing w:val="-1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-1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–</w:t>
      </w:r>
      <w:r>
        <w:rPr>
          <w:rFonts w:cs="Arial Narrow" w:hAnsi="Arial Narrow" w:eastAsia="Arial Narrow" w:ascii="Arial Narrow"/>
          <w:spacing w:val="2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4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-1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(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me</w:t>
      </w:r>
      <w:r>
        <w:rPr>
          <w:rFonts w:cs="Arial Narrow" w:hAnsi="Arial Narrow" w:eastAsia="Arial Narrow" w:ascii="Arial Narrow"/>
          <w:spacing w:val="-1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5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-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-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-6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-5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)</w:t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ind w:left="1021"/>
      </w:pP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b/>
          <w:spacing w:val="-4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6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spacing w:val="3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27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2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8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spacing w:val="-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9"/>
          <w:w w:val="100"/>
          <w:sz w:val="24"/>
          <w:szCs w:val="24"/>
        </w:rPr>
        <w:t>2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9</w:t>
      </w:r>
      <w:r>
        <w:rPr>
          <w:rFonts w:cs="Arial Narrow" w:hAnsi="Arial Narrow" w:eastAsia="Arial Narrow" w:ascii="Arial Narrow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4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spacing w:val="-6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6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2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2</w:t>
      </w:r>
      <w:r>
        <w:rPr>
          <w:rFonts w:cs="Arial Narrow" w:hAnsi="Arial Narrow" w:eastAsia="Arial Narrow" w:ascii="Arial Narrow"/>
          <w:spacing w:val="-6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2</w:t>
      </w:r>
      <w:r>
        <w:rPr>
          <w:rFonts w:cs="Arial Narrow" w:hAnsi="Arial Narrow" w:eastAsia="Arial Narrow" w:ascii="Arial Narrow"/>
          <w:spacing w:val="-5"/>
          <w:w w:val="100"/>
          <w:sz w:val="24"/>
          <w:szCs w:val="24"/>
        </w:rPr>
        <w:t>6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.</w:t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ind w:left="1021"/>
      </w:pP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b/>
          <w:spacing w:val="-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9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spacing w:val="-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M.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3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6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6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</w:p>
    <w:p>
      <w:pPr>
        <w:rPr>
          <w:sz w:val="24"/>
          <w:szCs w:val="24"/>
        </w:rPr>
        <w:jc w:val="left"/>
        <w:spacing w:before="1" w:lineRule="exact" w:line="240"/>
      </w:pPr>
      <w:r>
        <w:rPr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ind w:left="1021"/>
      </w:pP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spacing w:val="-3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-3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-4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spacing w:val="3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3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3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spacing w:val="-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3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3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spacing w:val="3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mi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3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2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3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3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3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before="13" w:lineRule="auto" w:line="440"/>
        <w:ind w:left="1021" w:right="3910" w:firstLine="12"/>
      </w:pP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il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spacing w:val="-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spacing w:val="4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(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spacing w:val="-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3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6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)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TEMA</w:t>
      </w:r>
      <w:r>
        <w:rPr>
          <w:rFonts w:cs="Arial Narrow" w:hAnsi="Arial Narrow" w:eastAsia="Arial Narrow" w:ascii="Arial Narrow"/>
          <w:b/>
          <w:spacing w:val="-1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MP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spacing w:val="-4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-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3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ia</w:t>
      </w:r>
      <w:r>
        <w:rPr>
          <w:rFonts w:cs="Arial Narrow" w:hAnsi="Arial Narrow" w:eastAsia="Arial Narrow" w:ascii="Arial Narrow"/>
          <w:spacing w:val="-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2"/>
          <w:w w:val="100"/>
          <w:sz w:val="24"/>
          <w:szCs w:val="24"/>
        </w:rPr>
        <w:t>W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spacing w:val="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8"/>
          <w:w w:val="100"/>
          <w:sz w:val="24"/>
          <w:szCs w:val="24"/>
        </w:rPr>
        <w:t>F.</w:t>
      </w:r>
      <w:r>
        <w:rPr>
          <w:rFonts w:cs="Arial Narrow" w:hAnsi="Arial Narrow" w:eastAsia="Arial Narrow" w:ascii="Arial Narrow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(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spacing w:val="-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q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)</w:t>
      </w:r>
      <w:r>
        <w:rPr>
          <w:rFonts w:cs="Arial Narrow" w:hAnsi="Arial Narrow" w:eastAsia="Arial Narrow" w:ascii="Arial Narrow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mi</w:t>
      </w:r>
      <w:r>
        <w:rPr>
          <w:rFonts w:cs="Arial Narrow" w:hAnsi="Arial Narrow" w:eastAsia="Arial Narrow" w:ascii="Arial Narrow"/>
          <w:spacing w:val="5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(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spacing w:val="-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q</w:t>
      </w:r>
      <w:r>
        <w:rPr>
          <w:rFonts w:cs="Arial Narrow" w:hAnsi="Arial Narrow" w:eastAsia="Arial Narrow" w:ascii="Arial Narrow"/>
          <w:spacing w:val="-6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)</w:t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before="11" w:lineRule="auto" w:line="261"/>
        <w:ind w:left="1033" w:right="647" w:hanging="12"/>
      </w:pP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TEG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spacing w:val="-3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-3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L,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1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2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3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1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4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spacing w:val="-4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J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2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1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spacing w:val="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-3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-1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Í</w:t>
      </w:r>
      <w:r>
        <w:rPr>
          <w:rFonts w:cs="Arial Narrow" w:hAnsi="Arial Narrow" w:eastAsia="Arial Narrow" w:ascii="Arial Narrow"/>
          <w:b/>
          <w:spacing w:val="-4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TE</w:t>
      </w:r>
      <w:r>
        <w:rPr>
          <w:rFonts w:cs="Arial Narrow" w:hAnsi="Arial Narrow" w:eastAsia="Arial Narrow" w:ascii="Arial Narrow"/>
          <w:b/>
          <w:spacing w:val="-1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TES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-1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-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TEG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Í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-1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(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spacing w:val="-1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b/>
          <w:spacing w:val="-1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-3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spacing w:val="-5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-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)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lineRule="exact" w:line="260"/>
        <w:ind w:left="1033"/>
      </w:pP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spacing w:val="-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-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J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b/>
          <w:spacing w:val="-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ll</w:t>
      </w:r>
      <w:r>
        <w:rPr>
          <w:rFonts w:cs="Arial Narrow" w:hAnsi="Arial Narrow" w:eastAsia="Arial Narrow" w:ascii="Arial Narrow"/>
          <w:spacing w:val="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5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-2"/>
          <w:w w:val="100"/>
          <w:sz w:val="24"/>
          <w:szCs w:val="24"/>
        </w:rPr>
        <w:t>í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spacing w:val="-5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spacing w:val="-4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6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.</w:t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ind w:left="1021"/>
      </w:pP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-4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spacing w:val="-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3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li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spacing w:val="3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.</w:t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lineRule="auto" w:line="254"/>
        <w:ind w:left="1033" w:right="604" w:hanging="12"/>
      </w:pP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-3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b/>
          <w:spacing w:val="3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3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il</w:t>
      </w:r>
      <w:r>
        <w:rPr>
          <w:rFonts w:cs="Arial Narrow" w:hAnsi="Arial Narrow" w:eastAsia="Arial Narrow" w:ascii="Arial Narrow"/>
          <w:spacing w:val="-3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spacing w:val="3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3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ma</w:t>
      </w:r>
      <w:r>
        <w:rPr>
          <w:rFonts w:cs="Arial Narrow" w:hAnsi="Arial Narrow" w:eastAsia="Arial Narrow" w:ascii="Arial Narrow"/>
          <w:spacing w:val="3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spacing w:val="-3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FA</w:t>
      </w:r>
      <w:r>
        <w:rPr>
          <w:rFonts w:cs="Arial Narrow" w:hAnsi="Arial Narrow" w:eastAsia="Arial Narrow" w:ascii="Arial Narrow"/>
          <w:spacing w:val="3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spacing w:val="3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3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spacing w:val="3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ll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3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3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3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3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x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im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3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í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3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3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l.</w:t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before="40" w:lineRule="auto" w:line="232"/>
        <w:ind w:left="1037" w:right="1380" w:firstLine="3292"/>
      </w:pPr>
      <w:r>
        <w:pict>
          <v:shape type="#_x0000_t75" style="position:absolute;margin-left:381pt;margin-top:25.3306pt;width:156.2pt;height:108.8pt;mso-position-horizontal-relative:page;mso-position-vertical-relative:paragraph;z-index:-1095">
            <v:imagedata o:title="" r:id="rId6"/>
          </v:shape>
        </w:pict>
      </w:r>
      <w:r>
        <w:pict>
          <v:shape type="#_x0000_t75" style="position:absolute;margin-left:80pt;margin-top:31.5306pt;width:120.8pt;height:113.4pt;mso-position-horizontal-relative:page;mso-position-vertical-relative:paragraph;z-index:-1094">
            <v:imagedata o:title="" r:id="rId7"/>
          </v:shape>
        </w:pict>
      </w:r>
      <w:r>
        <w:pict>
          <v:shape type="#_x0000_t75" style="position:absolute;margin-left:235.4pt;margin-top:97.3306pt;width:126.6pt;height:106.8pt;mso-position-horizontal-relative:page;mso-position-vertical-relative:paragraph;z-index:-1093">
            <v:imagedata o:title="" r:id="rId8"/>
          </v:shape>
        </w:pict>
      </w:r>
      <w:r>
        <w:pict>
          <v:shape type="#_x0000_t75" style="width:99.8pt;height:91.4pt">
            <v:imagedata o:title="" r:id="rId9"/>
          </v:shape>
        </w:pict>
      </w:r>
      <w:r>
        <w:rPr>
          <w:rFonts w:cs="Times New Roman" w:hAnsi="Times New Roman" w:eastAsia="Times New Roman" w:ascii="Times New Roman"/>
          <w:position w:val="0"/>
          <w:sz w:val="20"/>
          <w:szCs w:val="20"/>
        </w:rPr>
        <w:t>           </w:t>
      </w:r>
      <w:r>
        <w:rPr>
          <w:rFonts w:cs="Arial Narrow" w:hAnsi="Arial Narrow" w:eastAsia="Arial Narrow" w:ascii="Arial Narrow"/>
          <w:color w:val="232323"/>
          <w:spacing w:val="1"/>
          <w:w w:val="100"/>
          <w:position w:val="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position w:val="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1"/>
          <w:w w:val="100"/>
          <w:position w:val="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position w:val="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position w:val="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position w:val="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-1"/>
          <w:w w:val="100"/>
          <w:position w:val="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5"/>
          <w:w w:val="100"/>
          <w:position w:val="0"/>
          <w:sz w:val="24"/>
          <w:szCs w:val="24"/>
        </w:rPr>
        <w:t>1</w:t>
      </w:r>
      <w:r>
        <w:rPr>
          <w:rFonts w:cs="Arial Narrow" w:hAnsi="Arial Narrow" w:eastAsia="Arial Narrow" w:ascii="Arial Narrow"/>
          <w:color w:val="232323"/>
          <w:spacing w:val="0"/>
          <w:w w:val="100"/>
          <w:position w:val="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32323"/>
          <w:spacing w:val="-8"/>
          <w:w w:val="100"/>
          <w:position w:val="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position w:val="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position w:val="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4"/>
          <w:w w:val="100"/>
          <w:position w:val="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3"/>
          <w:w w:val="100"/>
          <w:position w:val="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-6"/>
          <w:w w:val="100"/>
          <w:position w:val="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6"/>
          <w:w w:val="100"/>
          <w:position w:val="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-6"/>
          <w:w w:val="100"/>
          <w:position w:val="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6"/>
          <w:w w:val="100"/>
          <w:position w:val="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6"/>
          <w:w w:val="100"/>
          <w:position w:val="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position w:val="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8"/>
          <w:w w:val="100"/>
          <w:position w:val="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position w:val="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position w:val="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4"/>
          <w:w w:val="100"/>
          <w:position w:val="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5"/>
          <w:w w:val="100"/>
          <w:position w:val="0"/>
          <w:sz w:val="24"/>
          <w:szCs w:val="24"/>
        </w:rPr>
        <w:t>202</w:t>
      </w:r>
      <w:r>
        <w:rPr>
          <w:rFonts w:cs="Arial Narrow" w:hAnsi="Arial Narrow" w:eastAsia="Arial Narrow" w:ascii="Arial Narrow"/>
          <w:color w:val="232323"/>
          <w:spacing w:val="-5"/>
          <w:w w:val="100"/>
          <w:position w:val="0"/>
          <w:sz w:val="24"/>
          <w:szCs w:val="24"/>
        </w:rPr>
        <w:t>6</w:t>
      </w:r>
      <w:r>
        <w:rPr>
          <w:rFonts w:cs="Arial Narrow" w:hAnsi="Arial Narrow" w:eastAsia="Arial Narrow" w:ascii="Arial Narrow"/>
          <w:color w:val="232323"/>
          <w:spacing w:val="0"/>
          <w:w w:val="100"/>
          <w:position w:val="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232323"/>
          <w:spacing w:val="0"/>
          <w:w w:val="100"/>
          <w:position w:val="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position w:val="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position w:val="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position w:val="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position w:val="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position w:val="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position w:val="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6"/>
          <w:w w:val="100"/>
          <w:position w:val="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position w:val="0"/>
          <w:sz w:val="24"/>
          <w:szCs w:val="24"/>
        </w:rPr>
        <w:t>K</w:t>
      </w:r>
      <w:r>
        <w:rPr>
          <w:rFonts w:cs="Arial Narrow" w:hAnsi="Arial Narrow" w:eastAsia="Arial Narrow" w:ascii="Arial Narrow"/>
          <w:color w:val="232323"/>
          <w:spacing w:val="0"/>
          <w:w w:val="100"/>
          <w:position w:val="0"/>
          <w:sz w:val="24"/>
          <w:szCs w:val="24"/>
        </w:rPr>
        <w:t>j</w:t>
      </w:r>
      <w:r>
        <w:rPr>
          <w:rFonts w:cs="Arial Narrow" w:hAnsi="Arial Narrow" w:eastAsia="Arial Narrow" w:ascii="Arial Narrow"/>
          <w:color w:val="232323"/>
          <w:spacing w:val="-1"/>
          <w:w w:val="100"/>
          <w:position w:val="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position w:val="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position w:val="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position w:val="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2"/>
          <w:w w:val="100"/>
          <w:position w:val="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position w:val="0"/>
          <w:sz w:val="24"/>
          <w:szCs w:val="24"/>
        </w:rPr>
        <w:t>H</w:t>
      </w:r>
      <w:r>
        <w:rPr>
          <w:rFonts w:cs="Arial Narrow" w:hAnsi="Arial Narrow" w:eastAsia="Arial Narrow" w:ascii="Arial Narrow"/>
          <w:color w:val="232323"/>
          <w:spacing w:val="-1"/>
          <w:w w:val="100"/>
          <w:position w:val="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position w:val="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2"/>
          <w:w w:val="100"/>
          <w:position w:val="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position w:val="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position w:val="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position w:val="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4"/>
          <w:w w:val="100"/>
          <w:position w:val="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position w:val="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-6"/>
          <w:w w:val="100"/>
          <w:position w:val="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position w:val="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position w:val="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position w:val="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position w:val="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6"/>
          <w:w w:val="100"/>
          <w:position w:val="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position w:val="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before="6"/>
        <w:ind w:left="1037"/>
      </w:pP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b/>
          <w:color w:val="232323"/>
          <w:spacing w:val="-6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                                                                      </w:t>
      </w:r>
      <w:r>
        <w:rPr>
          <w:rFonts w:cs="Arial Narrow" w:hAnsi="Arial Narrow" w:eastAsia="Arial Narrow" w:ascii="Arial Narrow"/>
          <w:b/>
          <w:color w:val="232323"/>
          <w:spacing w:val="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-1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32323"/>
          <w:spacing w:val="-1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b/>
          <w:color w:val="232323"/>
          <w:spacing w:val="-6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center"/>
        <w:ind w:left="4677" w:right="4281"/>
      </w:pP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</w:p>
    <w:p>
      <w:pPr>
        <w:rPr>
          <w:rFonts w:cs="Arial Narrow" w:hAnsi="Arial Narrow" w:eastAsia="Arial Narrow" w:ascii="Arial Narrow"/>
          <w:sz w:val="24"/>
          <w:szCs w:val="24"/>
        </w:rPr>
        <w:jc w:val="center"/>
        <w:ind w:left="4615" w:right="4214"/>
        <w:sectPr>
          <w:pgMar w:header="384" w:footer="1784" w:top="2100" w:bottom="280" w:left="380" w:right="780"/>
          <w:headerReference w:type="default" r:id="rId4"/>
          <w:footerReference w:type="default" r:id="rId5"/>
          <w:pgSz w:w="12240" w:h="15840"/>
        </w:sectPr>
      </w:pP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spacing w:val="-3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spacing w:val="-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TE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b/>
          <w:spacing w:val="-3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</w:r>
    </w:p>
    <w:p>
      <w:pPr>
        <w:rPr>
          <w:sz w:val="17"/>
          <w:szCs w:val="17"/>
        </w:rPr>
        <w:jc w:val="left"/>
        <w:spacing w:before="1" w:lineRule="exact" w:line="160"/>
      </w:pPr>
      <w:r>
        <w:rPr>
          <w:sz w:val="17"/>
          <w:szCs w:val="17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ind w:left="921" w:right="6961"/>
      </w:pPr>
      <w:r>
        <w:rPr>
          <w:rFonts w:cs="Arial Narrow" w:hAnsi="Arial Narrow" w:eastAsia="Arial Narrow" w:ascii="Arial Narrow"/>
          <w:b/>
          <w:color w:val="232323"/>
          <w:sz w:val="24"/>
          <w:szCs w:val="24"/>
        </w:rPr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  <w:t>C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  <w:u w:val="single" w:color="232323"/>
        </w:rPr>
        <w:t>L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  <w:u w:val="single" w:color="232323"/>
        </w:rPr>
        <w:t>A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  <w:t>U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  <w:u w:val="single" w:color="232323"/>
        </w:rPr>
        <w:t>S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  <w:t>U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  <w:u w:val="single" w:color="232323"/>
        </w:rPr>
        <w:t>L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  <w:u w:val="single" w:color="232323"/>
        </w:rPr>
        <w:t>S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  <w:u w:val="single" w:color="232323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  <w:t>DE</w:t>
      </w:r>
      <w:r>
        <w:rPr>
          <w:rFonts w:cs="Arial Narrow" w:hAnsi="Arial Narrow" w:eastAsia="Arial Narrow" w:ascii="Arial Narrow"/>
          <w:b/>
          <w:color w:val="232323"/>
          <w:spacing w:val="-8"/>
          <w:w w:val="100"/>
          <w:sz w:val="24"/>
          <w:szCs w:val="24"/>
          <w:u w:val="single" w:color="232323"/>
        </w:rPr>
        <w:t> 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  <w:u w:val="single" w:color="232323"/>
        </w:rPr>
        <w:t>P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  <w:t>A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  <w:t>R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  <w:u w:val="single" w:color="232323"/>
        </w:rPr>
        <w:t>T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  <w:u w:val="single" w:color="232323"/>
        </w:rPr>
        <w:t>I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  <w:t>C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  <w:u w:val="single" w:color="232323"/>
        </w:rPr>
        <w:t>I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  <w:u w:val="single" w:color="232323"/>
        </w:rPr>
        <w:t>P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  <w:t>A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  <w:t>C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  <w:u w:val="single" w:color="232323"/>
        </w:rPr>
        <w:t>I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5"/>
          <w:w w:val="100"/>
          <w:sz w:val="24"/>
          <w:szCs w:val="24"/>
          <w:u w:val="single" w:color="232323"/>
        </w:rPr>
        <w:t>O</w:t>
      </w:r>
      <w:r>
        <w:rPr>
          <w:rFonts w:cs="Arial Narrow" w:hAnsi="Arial Narrow" w:eastAsia="Arial Narrow" w:ascii="Arial Narrow"/>
          <w:b/>
          <w:color w:val="232323"/>
          <w:spacing w:val="-5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  <w:t>N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  <w:u w:val="single" w:color="232323"/>
        </w:rPr>
        <w:t>.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spacing w:before="17"/>
        <w:ind w:left="921" w:right="589"/>
      </w:pP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je</w:t>
      </w:r>
      <w:r>
        <w:rPr>
          <w:rFonts w:cs="Arial Narrow" w:hAnsi="Arial Narrow" w:eastAsia="Arial Narrow" w:ascii="Arial Narrow"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la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-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32323"/>
          <w:spacing w:val="-1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-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b/>
          <w:color w:val="232323"/>
          <w:spacing w:val="-1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J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de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b/>
          <w:color w:val="232323"/>
          <w:spacing w:val="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ú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5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1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1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il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)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before="4" w:lineRule="exact" w:line="100"/>
      </w:pPr>
      <w:r>
        <w:rPr>
          <w:sz w:val="10"/>
          <w:szCs w:val="10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ind w:left="1037" w:right="3671"/>
      </w:pP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32323"/>
          <w:spacing w:val="-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MP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-5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la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W</w:t>
      </w:r>
      <w:r>
        <w:rPr>
          <w:rFonts w:cs="Arial Narrow" w:hAnsi="Arial Narrow" w:eastAsia="Arial Narrow" w:ascii="Arial Narrow"/>
          <w:color w:val="232323"/>
          <w:spacing w:val="-3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before="24" w:lineRule="auto" w:line="254"/>
        <w:ind w:left="1049" w:right="1564" w:hanging="12"/>
      </w:pP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LA</w:t>
      </w:r>
      <w:r>
        <w:rPr>
          <w:rFonts w:cs="Arial Narrow" w:hAnsi="Arial Narrow" w:eastAsia="Arial Narrow" w:ascii="Arial Narrow"/>
          <w:b/>
          <w:color w:val="232323"/>
          <w:spacing w:val="4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TEG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jo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W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(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li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)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before="4" w:lineRule="auto" w:line="244"/>
        <w:ind w:left="1049" w:right="1436" w:hanging="12"/>
      </w:pP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(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la</w:t>
      </w:r>
      <w:r>
        <w:rPr>
          <w:rFonts w:cs="Arial Narrow" w:hAnsi="Arial Narrow" w:eastAsia="Arial Narrow" w:ascii="Arial Narrow"/>
          <w:color w:val="232323"/>
          <w:spacing w:val="-1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/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)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TO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-5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-5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before="24" w:lineRule="auto" w:line="261"/>
        <w:ind w:left="1037" w:right="613" w:firstLine="24"/>
      </w:pP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j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7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é</w:t>
      </w:r>
      <w:r>
        <w:rPr>
          <w:rFonts w:cs="Arial Narrow" w:hAnsi="Arial Narrow" w:eastAsia="Arial Narrow" w:ascii="Arial Narrow"/>
          <w:color w:val="232323"/>
          <w:spacing w:val="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l,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mil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é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3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spacing w:lineRule="auto" w:line="259"/>
        <w:ind w:left="1037" w:right="593" w:firstLine="24"/>
      </w:pP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la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-1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la</w:t>
      </w:r>
      <w:r>
        <w:rPr>
          <w:rFonts w:cs="Arial Narrow" w:hAnsi="Arial Narrow" w:eastAsia="Arial Narrow" w:ascii="Arial Narrow"/>
          <w:color w:val="232323"/>
          <w:spacing w:val="-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232323"/>
          <w:spacing w:val="-1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color w:val="232323"/>
          <w:spacing w:val="-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é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32323"/>
          <w:spacing w:val="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x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x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il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ia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é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9" w:lineRule="exact" w:line="100"/>
      </w:pPr>
      <w:r>
        <w:rPr>
          <w:sz w:val="11"/>
          <w:szCs w:val="11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spacing w:lineRule="auto" w:line="259"/>
        <w:ind w:left="1037" w:right="590" w:firstLine="24"/>
      </w:pP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5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-1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TE</w:t>
      </w:r>
      <w:r>
        <w:rPr>
          <w:rFonts w:cs="Arial Narrow" w:hAnsi="Arial Narrow" w:eastAsia="Arial Narrow" w:ascii="Arial Narrow"/>
          <w:b/>
          <w:color w:val="232323"/>
          <w:spacing w:val="6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-1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TE</w:t>
      </w:r>
      <w:r>
        <w:rPr>
          <w:rFonts w:cs="Arial Narrow" w:hAnsi="Arial Narrow" w:eastAsia="Arial Narrow" w:ascii="Arial Narrow"/>
          <w:b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2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5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mo</w:t>
      </w:r>
      <w:r>
        <w:rPr>
          <w:rFonts w:cs="Arial Narrow" w:hAnsi="Arial Narrow" w:eastAsia="Arial Narrow" w:ascii="Arial Narrow"/>
          <w:color w:val="232323"/>
          <w:spacing w:val="-2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2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2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2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-1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j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color w:val="232323"/>
          <w:spacing w:val="-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q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5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  <w:t>N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  <w:u w:val="single" w:color="232323"/>
        </w:rPr>
        <w:t>O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  <w:u w:val="single" w:color="232323"/>
        </w:rPr>
        <w:t> 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  <w:u w:val="single" w:color="232323"/>
        </w:rPr>
        <w:t>P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5"/>
          <w:w w:val="100"/>
          <w:sz w:val="24"/>
          <w:szCs w:val="24"/>
          <w:u w:val="single" w:color="232323"/>
        </w:rPr>
        <w:t>O</w:t>
      </w:r>
      <w:r>
        <w:rPr>
          <w:rFonts w:cs="Arial Narrow" w:hAnsi="Arial Narrow" w:eastAsia="Arial Narrow" w:ascii="Arial Narrow"/>
          <w:b/>
          <w:color w:val="232323"/>
          <w:spacing w:val="-5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  <w:t>D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  <w:t>R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  <w:u w:val="single" w:color="232323"/>
        </w:rPr>
        <w:t>Á</w:t>
      </w:r>
      <w:r>
        <w:rPr>
          <w:rFonts w:cs="Arial Narrow" w:hAnsi="Arial Narrow" w:eastAsia="Arial Narrow" w:ascii="Arial Narrow"/>
          <w:b/>
          <w:color w:val="232323"/>
          <w:spacing w:val="3"/>
          <w:w w:val="100"/>
          <w:sz w:val="24"/>
          <w:szCs w:val="24"/>
          <w:u w:val="single" w:color="232323"/>
        </w:rPr>
        <w:t> 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  <w:u w:val="single" w:color="232323"/>
        </w:rPr>
        <w:t>P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  <w:t>R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  <w:u w:val="single" w:color="232323"/>
        </w:rPr>
        <w:t>T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  <w:u w:val="single" w:color="232323"/>
        </w:rPr>
        <w:t>I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  <w:t>C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  <w:u w:val="single" w:color="232323"/>
        </w:rPr>
        <w:t>I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  <w:u w:val="single" w:color="232323"/>
        </w:rPr>
        <w:t>P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  <w:u w:val="single" w:color="232323"/>
        </w:rPr>
        <w:t>R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  <w:u w:val="single" w:color="232323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  <w:t>D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  <w:u w:val="single" w:color="232323"/>
        </w:rPr>
        <w:t>E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  <w:u w:val="single" w:color="232323"/>
        </w:rPr>
        <w:t>L</w:t>
      </w:r>
      <w:r>
        <w:rPr>
          <w:rFonts w:cs="Arial Narrow" w:hAnsi="Arial Narrow" w:eastAsia="Arial Narrow" w:ascii="Arial Narrow"/>
          <w:b/>
          <w:color w:val="232323"/>
          <w:spacing w:val="-7"/>
          <w:w w:val="100"/>
          <w:sz w:val="24"/>
          <w:szCs w:val="24"/>
          <w:u w:val="single" w:color="232323"/>
        </w:rPr>
        <w:t> 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  <w:u w:val="single" w:color="232323"/>
        </w:rPr>
        <w:t>E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  <w:u w:val="single" w:color="232323"/>
        </w:rPr>
        <w:t>V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  <w:u w:val="single" w:color="232323"/>
        </w:rPr>
        <w:t>E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  <w:t>N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  <w:u w:val="single" w:color="232323"/>
        </w:rPr>
        <w:t>T</w:t>
      </w:r>
      <w:r>
        <w:rPr>
          <w:rFonts w:cs="Arial Narrow" w:hAnsi="Arial Narrow" w:eastAsia="Arial Narrow" w:ascii="Arial Narrow"/>
          <w:b/>
          <w:color w:val="232323"/>
          <w:spacing w:val="4"/>
          <w:w w:val="100"/>
          <w:sz w:val="24"/>
          <w:szCs w:val="24"/>
          <w:u w:val="single" w:color="232323"/>
        </w:rPr>
        <w:t>O</w:t>
      </w:r>
      <w:r>
        <w:rPr>
          <w:rFonts w:cs="Arial Narrow" w:hAnsi="Arial Narrow" w:eastAsia="Arial Narrow" w:ascii="Arial Narrow"/>
          <w:b/>
          <w:color w:val="232323"/>
          <w:spacing w:val="4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4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  <w:u w:val="single" w:color="232323"/>
        </w:rPr>
        <w:t>.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spacing w:lineRule="auto" w:line="259"/>
        <w:ind w:left="1037" w:right="593" w:firstLine="24"/>
      </w:pP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ón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4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de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us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on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on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on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1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1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Í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MO</w:t>
      </w:r>
      <w:r>
        <w:rPr>
          <w:rFonts w:cs="Arial Narrow" w:hAnsi="Arial Narrow" w:eastAsia="Arial Narrow" w:ascii="Arial Narrow"/>
          <w:b/>
          <w:color w:val="232323"/>
          <w:spacing w:val="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1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4</w:t>
      </w:r>
      <w:r>
        <w:rPr>
          <w:rFonts w:cs="Arial Narrow" w:hAnsi="Arial Narrow" w:eastAsia="Arial Narrow" w:ascii="Arial Narrow"/>
          <w:b/>
          <w:color w:val="232323"/>
          <w:spacing w:val="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1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J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1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1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1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j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1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LTA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5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ind w:left="1037" w:right="756" w:firstLine="24"/>
      </w:pP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MP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TE: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1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4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qu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4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4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4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2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4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4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2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1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-3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spacing w:val="-4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-3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MP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spacing w:val="-5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TO</w:t>
      </w:r>
      <w:r>
        <w:rPr>
          <w:rFonts w:cs="Arial Narrow" w:hAnsi="Arial Narrow" w:eastAsia="Arial Narrow" w:ascii="Arial Narrow"/>
          <w:b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</w:rPr>
        <w:t>L.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ind w:left="1037" w:right="7540"/>
      </w:pPr>
      <w:r>
        <w:rPr>
          <w:rFonts w:cs="Arial Narrow" w:hAnsi="Arial Narrow" w:eastAsia="Arial Narrow" w:ascii="Arial Narrow"/>
          <w:b/>
          <w:color w:val="232323"/>
          <w:sz w:val="24"/>
          <w:szCs w:val="24"/>
        </w:rPr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  <w:t>D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  <w:u w:val="single" w:color="232323"/>
        </w:rPr>
        <w:t>E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  <w:u w:val="single" w:color="232323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  <w:u w:val="single" w:color="232323"/>
        </w:rPr>
        <w:t>L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  <w:u w:val="single" w:color="232323"/>
        </w:rPr>
        <w:t>O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  <w:u w:val="single" w:color="232323"/>
        </w:rPr>
        <w:t>S</w:t>
      </w:r>
      <w:r>
        <w:rPr>
          <w:rFonts w:cs="Arial Narrow" w:hAnsi="Arial Narrow" w:eastAsia="Arial Narrow" w:ascii="Arial Narrow"/>
          <w:b/>
          <w:color w:val="232323"/>
          <w:spacing w:val="3"/>
          <w:w w:val="100"/>
          <w:sz w:val="24"/>
          <w:szCs w:val="24"/>
          <w:u w:val="single" w:color="232323"/>
        </w:rPr>
        <w:t> 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  <w:u w:val="single" w:color="232323"/>
        </w:rPr>
        <w:t>E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  <w:t>N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  <w:u w:val="single" w:color="232323"/>
        </w:rPr>
        <w:t>T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  <w:t>R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  <w:u w:val="single" w:color="232323"/>
        </w:rPr>
        <w:t>E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  <w:t>N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  <w:t>A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  <w:t>D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5"/>
          <w:w w:val="100"/>
          <w:sz w:val="24"/>
          <w:szCs w:val="24"/>
          <w:u w:val="single" w:color="232323"/>
        </w:rPr>
        <w:t>O</w:t>
      </w:r>
      <w:r>
        <w:rPr>
          <w:rFonts w:cs="Arial Narrow" w:hAnsi="Arial Narrow" w:eastAsia="Arial Narrow" w:ascii="Arial Narrow"/>
          <w:b/>
          <w:color w:val="232323"/>
          <w:spacing w:val="-5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  <w:t>R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  <w:u w:val="single" w:color="232323"/>
        </w:rPr>
        <w:t>E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  <w:t>S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  <w:u w:val="single" w:color="232323"/>
        </w:rPr>
        <w:t>.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spacing w:before="28" w:lineRule="auto" w:line="246"/>
        <w:ind w:left="1049" w:right="718" w:hanging="12"/>
      </w:pP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j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5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ir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ir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2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ia</w:t>
      </w:r>
      <w:r>
        <w:rPr>
          <w:rFonts w:cs="Arial Narrow" w:hAnsi="Arial Narrow" w:eastAsia="Arial Narrow" w:ascii="Arial Narrow"/>
          <w:color w:val="232323"/>
          <w:spacing w:val="-1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1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-5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Q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TE</w:t>
      </w:r>
      <w:r>
        <w:rPr>
          <w:rFonts w:cs="Arial Narrow" w:hAnsi="Arial Narrow" w:eastAsia="Arial Narrow" w:ascii="Arial Narrow"/>
          <w:b/>
          <w:color w:val="232323"/>
          <w:spacing w:val="1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MO</w:t>
      </w:r>
      <w:r>
        <w:rPr>
          <w:rFonts w:cs="Arial Narrow" w:hAnsi="Arial Narrow" w:eastAsia="Arial Narrow" w:ascii="Arial Narrow"/>
          <w:b/>
          <w:color w:val="232323"/>
          <w:spacing w:val="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32323"/>
          <w:spacing w:val="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2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2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MO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b/>
          <w:color w:val="232323"/>
          <w:spacing w:val="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spacing w:before="21"/>
        <w:ind w:left="1061" w:right="624"/>
      </w:pP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li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4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mo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1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spacing w:val="-6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5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spacing w:val="-3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5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-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3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4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spacing w:val="-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-4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.</w:t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ind w:left="1037" w:right="509"/>
      </w:pP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j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1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5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W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F,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io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spacing w:before="25"/>
        <w:ind w:left="1037" w:right="8458"/>
      </w:pP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ind w:left="1037" w:right="1657"/>
      </w:pP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MP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TE:</w:t>
      </w:r>
      <w:r>
        <w:rPr>
          <w:rFonts w:cs="Arial Narrow" w:hAnsi="Arial Narrow" w:eastAsia="Arial Narrow" w:ascii="Arial Narrow"/>
          <w:b/>
          <w:color w:val="232323"/>
          <w:spacing w:val="-1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-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ia</w:t>
      </w:r>
      <w:r>
        <w:rPr>
          <w:rFonts w:cs="Arial Narrow" w:hAnsi="Arial Narrow" w:eastAsia="Arial Narrow" w:ascii="Arial Narrow"/>
          <w:color w:val="232323"/>
          <w:spacing w:val="-1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color w:val="232323"/>
          <w:spacing w:val="-1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ind w:left="1037" w:right="1600"/>
      </w:pP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3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3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3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TES</w:t>
      </w:r>
      <w:r>
        <w:rPr>
          <w:rFonts w:cs="Arial Narrow" w:hAnsi="Arial Narrow" w:eastAsia="Arial Narrow" w:ascii="Arial Narrow"/>
          <w:b/>
          <w:color w:val="232323"/>
          <w:spacing w:val="3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3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b/>
          <w:color w:val="232323"/>
          <w:spacing w:val="3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é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2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3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(1)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spacing w:before="24"/>
        <w:ind w:left="1037" w:right="4012"/>
        <w:sectPr>
          <w:pgMar w:header="384" w:footer="1784" w:top="2100" w:bottom="280" w:left="380" w:right="780"/>
          <w:headerReference w:type="default" r:id="rId10"/>
          <w:pgSz w:w="12240" w:h="15840"/>
        </w:sectPr>
      </w:pP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-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5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í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(4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)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j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8" w:lineRule="exact" w:line="140"/>
      </w:pPr>
      <w:r>
        <w:rPr>
          <w:sz w:val="14"/>
          <w:szCs w:val="1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spacing w:before="30" w:lineRule="auto" w:line="249"/>
        <w:ind w:left="1049" w:right="591" w:hanging="12"/>
      </w:pP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b/>
          <w:color w:val="232323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-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(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é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)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ne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é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000000"/>
          <w:spacing w:val="5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000000"/>
          <w:spacing w:val="-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000000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ma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000000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FA</w:t>
      </w:r>
      <w:r>
        <w:rPr>
          <w:rFonts w:cs="Arial Narrow" w:hAnsi="Arial Narrow" w:eastAsia="Arial Narrow" w:ascii="Arial Narrow"/>
          <w:color w:val="000000"/>
          <w:spacing w:val="3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ll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000000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000000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000000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color w:val="000000"/>
          <w:spacing w:val="1"/>
          <w:w w:val="100"/>
          <w:sz w:val="24"/>
          <w:szCs w:val="24"/>
        </w:rPr>
        <w:t>x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im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000000"/>
          <w:spacing w:val="1"/>
          <w:w w:val="100"/>
          <w:sz w:val="24"/>
          <w:szCs w:val="24"/>
        </w:rPr>
        <w:t>í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000000"/>
          <w:spacing w:val="-6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000000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000000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000000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000000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000000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000000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000000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000000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l.</w:t>
      </w:r>
    </w:p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spacing w:lineRule="auto" w:line="247"/>
        <w:ind w:left="1033" w:right="585" w:hanging="12"/>
      </w:pP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-1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-1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b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ma</w:t>
      </w:r>
      <w:r>
        <w:rPr>
          <w:rFonts w:cs="Arial Narrow" w:hAnsi="Arial Narrow" w:eastAsia="Arial Narrow" w:ascii="Arial Narrow"/>
          <w:color w:val="232323"/>
          <w:spacing w:val="-1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-1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-1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-1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3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é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j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4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5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 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5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5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í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5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5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5"/>
          <w:w w:val="100"/>
          <w:sz w:val="24"/>
          <w:szCs w:val="24"/>
        </w:rPr>
        <w:t>1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3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5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de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4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b/>
          <w:color w:val="232323"/>
          <w:spacing w:val="-6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9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4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de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5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202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6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5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5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ho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2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3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5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9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ind w:left="1033" w:right="7551"/>
      </w:pP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MP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LEM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TE.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spacing w:before="16" w:lineRule="auto" w:line="251"/>
        <w:ind w:left="1033" w:right="615" w:hanging="12"/>
      </w:pP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TO</w:t>
      </w:r>
      <w:r>
        <w:rPr>
          <w:rFonts w:cs="Arial Narrow" w:hAnsi="Arial Narrow" w:eastAsia="Arial Narrow" w:ascii="Arial Narrow"/>
          <w:b/>
          <w:color w:val="232323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b/>
          <w:color w:val="232323"/>
          <w:spacing w:val="1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-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la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ú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in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spacing w:lineRule="auto" w:line="245"/>
        <w:ind w:left="1033" w:right="590" w:hanging="12"/>
      </w:pP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pag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(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)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la</w:t>
      </w:r>
      <w:r>
        <w:rPr>
          <w:rFonts w:cs="Arial Narrow" w:hAnsi="Arial Narrow" w:eastAsia="Arial Narrow" w:ascii="Arial Narrow"/>
          <w:color w:val="232323"/>
          <w:spacing w:val="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í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Lu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1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6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de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b/>
          <w:color w:val="232323"/>
          <w:spacing w:val="3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1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5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spacing w:before="14" w:lineRule="auto" w:line="248"/>
        <w:ind w:left="1037" w:right="725"/>
      </w:pP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q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la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li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ma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la</w:t>
      </w:r>
      <w:r>
        <w:rPr>
          <w:rFonts w:cs="Arial Narrow" w:hAnsi="Arial Narrow" w:eastAsia="Arial Narrow" w:ascii="Arial Narrow"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ir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(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2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í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é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5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la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5"/>
          <w:w w:val="100"/>
          <w:sz w:val="24"/>
          <w:szCs w:val="24"/>
        </w:rPr>
        <w:t>)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-1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la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spacing w:before="10"/>
        <w:ind w:left="1037" w:right="6316"/>
      </w:pP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before="28"/>
        <w:ind w:left="1237"/>
      </w:pPr>
      <w:r>
        <w:rPr>
          <w:rFonts w:cs="Times New Roman" w:hAnsi="Times New Roman" w:eastAsia="Times New Roman" w:ascii="Times New Roman"/>
          <w:color w:val="222222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color w:val="222222"/>
          <w:spacing w:val="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omp</w:t>
      </w:r>
      <w:r>
        <w:rPr>
          <w:rFonts w:cs="Arial Narrow" w:hAnsi="Arial Narrow" w:eastAsia="Arial Narrow" w:ascii="Arial Narrow"/>
          <w:b/>
          <w:color w:val="222222"/>
          <w:spacing w:val="-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do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22222"/>
          <w:spacing w:val="-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1</w:t>
      </w:r>
      <w:r>
        <w:rPr>
          <w:rFonts w:cs="Arial Narrow" w:hAnsi="Arial Narrow" w:eastAsia="Arial Narrow" w:ascii="Arial Narrow"/>
          <w:b/>
          <w:color w:val="222222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od</w:t>
      </w:r>
      <w:r>
        <w:rPr>
          <w:rFonts w:cs="Arial Narrow" w:hAnsi="Arial Narrow" w:eastAsia="Arial Narrow" w:ascii="Arial Narrow"/>
          <w:b/>
          <w:color w:val="222222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22222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d:</w:t>
      </w:r>
      <w:r>
        <w:rPr>
          <w:rFonts w:cs="Arial Narrow" w:hAnsi="Arial Narrow" w:eastAsia="Arial Narrow" w:ascii="Arial Narrow"/>
          <w:b/>
          <w:color w:val="222222"/>
          <w:spacing w:val="-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9"/>
          <w:w w:val="100"/>
          <w:sz w:val="24"/>
          <w:szCs w:val="24"/>
        </w:rPr>
        <w:t>20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22222"/>
          <w:spacing w:val="1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-</w:t>
      </w:r>
      <w:r>
        <w:rPr>
          <w:rFonts w:cs="Arial Narrow" w:hAnsi="Arial Narrow" w:eastAsia="Arial Narrow" w:ascii="Arial Narrow"/>
          <w:color w:val="222222"/>
          <w:spacing w:val="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22222"/>
          <w:spacing w:val="-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2"/>
          <w:w w:val="100"/>
          <w:sz w:val="24"/>
          <w:szCs w:val="24"/>
        </w:rPr>
        <w:t>(</w:t>
      </w:r>
      <w:r>
        <w:rPr>
          <w:rFonts w:cs="Arial Narrow" w:hAnsi="Arial Narrow" w:eastAsia="Arial Narrow" w:ascii="Arial Narrow"/>
          <w:color w:val="222222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22222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22222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22222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22222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22222"/>
          <w:spacing w:val="1"/>
          <w:w w:val="100"/>
          <w:sz w:val="24"/>
          <w:szCs w:val="24"/>
        </w:rPr>
        <w:t>/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1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22222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22222"/>
          <w:spacing w:val="-4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22222"/>
          <w:spacing w:val="-4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22222"/>
          <w:spacing w:val="-2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22222"/>
          <w:spacing w:val="-6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22222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)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before="20"/>
        <w:ind w:left="1237"/>
      </w:pPr>
      <w:r>
        <w:rPr>
          <w:rFonts w:cs="Times New Roman" w:hAnsi="Times New Roman" w:eastAsia="Times New Roman" w:ascii="Times New Roman"/>
          <w:color w:val="222222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color w:val="222222"/>
          <w:spacing w:val="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or</w:t>
      </w:r>
      <w:r>
        <w:rPr>
          <w:rFonts w:cs="Arial Narrow" w:hAnsi="Arial Narrow" w:eastAsia="Arial Narrow" w:ascii="Arial Narrow"/>
          <w:b/>
          <w:color w:val="222222"/>
          <w:spacing w:val="-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od</w:t>
      </w:r>
      <w:r>
        <w:rPr>
          <w:rFonts w:cs="Arial Narrow" w:hAnsi="Arial Narrow" w:eastAsia="Arial Narrow" w:ascii="Arial Narrow"/>
          <w:b/>
          <w:color w:val="222222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22222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on</w:t>
      </w:r>
      <w:r>
        <w:rPr>
          <w:rFonts w:cs="Arial Narrow" w:hAnsi="Arial Narrow" w:eastAsia="Arial Narrow" w:ascii="Arial Narrow"/>
          <w:b/>
          <w:color w:val="222222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b/>
          <w:color w:val="222222"/>
          <w:spacing w:val="-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10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22222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3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22222"/>
          <w:spacing w:val="-7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before="19"/>
        <w:ind w:left="1237"/>
      </w:pPr>
      <w:r>
        <w:rPr>
          <w:rFonts w:cs="Times New Roman" w:hAnsi="Times New Roman" w:eastAsia="Times New Roman" w:ascii="Times New Roman"/>
          <w:color w:val="222222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color w:val="222222"/>
          <w:spacing w:val="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22222"/>
          <w:spacing w:val="-3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b/>
          <w:color w:val="222222"/>
          <w:spacing w:val="-1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20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22222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6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22222"/>
          <w:spacing w:val="-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before="15"/>
        <w:ind w:left="1237"/>
      </w:pPr>
      <w:r>
        <w:rPr>
          <w:rFonts w:cs="Times New Roman" w:hAnsi="Times New Roman" w:eastAsia="Times New Roman" w:ascii="Times New Roman"/>
          <w:color w:val="222222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color w:val="222222"/>
          <w:spacing w:val="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22222"/>
          <w:spacing w:val="-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de</w:t>
      </w:r>
      <w:r>
        <w:rPr>
          <w:rFonts w:cs="Arial Narrow" w:hAnsi="Arial Narrow" w:eastAsia="Arial Narrow" w:ascii="Arial Narrow"/>
          <w:b/>
          <w:color w:val="222222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b/>
          <w:color w:val="222222"/>
          <w:spacing w:val="5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22222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j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22222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2</w:t>
      </w:r>
      <w:r>
        <w:rPr>
          <w:rFonts w:cs="Arial Narrow" w:hAnsi="Arial Narrow" w:eastAsia="Arial Narrow" w:ascii="Arial Narrow"/>
          <w:color w:val="222222"/>
          <w:spacing w:val="2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22222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3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22222"/>
          <w:spacing w:val="-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22222"/>
          <w:spacing w:val="-3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-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before="3"/>
        <w:ind w:left="1237"/>
      </w:pPr>
      <w:r>
        <w:rPr>
          <w:rFonts w:cs="Times New Roman" w:hAnsi="Times New Roman" w:eastAsia="Times New Roman" w:ascii="Times New Roman"/>
          <w:color w:val="222222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color w:val="222222"/>
          <w:spacing w:val="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22222"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de</w:t>
      </w:r>
      <w:r>
        <w:rPr>
          <w:rFonts w:cs="Arial Narrow" w:hAnsi="Arial Narrow" w:eastAsia="Arial Narrow" w:ascii="Arial Narrow"/>
          <w:b/>
          <w:color w:val="222222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22222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j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22222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um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b/>
          <w:color w:val="222222"/>
          <w:spacing w:val="-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2</w:t>
      </w:r>
      <w:r>
        <w:rPr>
          <w:rFonts w:cs="Arial Narrow" w:hAnsi="Arial Narrow" w:eastAsia="Arial Narrow" w:ascii="Arial Narrow"/>
          <w:color w:val="222222"/>
          <w:spacing w:val="2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22222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3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22222"/>
          <w:spacing w:val="-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22222"/>
          <w:spacing w:val="-2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-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lineRule="exact" w:line="260"/>
        <w:ind w:left="1237"/>
      </w:pPr>
      <w:r>
        <w:rPr>
          <w:rFonts w:cs="Times New Roman" w:hAnsi="Times New Roman" w:eastAsia="Times New Roman" w:ascii="Times New Roman"/>
          <w:color w:val="222222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color w:val="222222"/>
          <w:spacing w:val="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22222"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de</w:t>
      </w:r>
      <w:r>
        <w:rPr>
          <w:rFonts w:cs="Arial Narrow" w:hAnsi="Arial Narrow" w:eastAsia="Arial Narrow" w:ascii="Arial Narrow"/>
          <w:b/>
          <w:color w:val="222222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22222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j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TA</w:t>
      </w:r>
      <w:r>
        <w:rPr>
          <w:rFonts w:cs="Arial Narrow" w:hAnsi="Arial Narrow" w:eastAsia="Arial Narrow" w:ascii="Arial Narrow"/>
          <w:b/>
          <w:color w:val="222222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b/>
          <w:color w:val="222222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b/>
          <w:color w:val="222222"/>
          <w:spacing w:val="-4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TE: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30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22222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22222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22222"/>
          <w:spacing w:val="2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-</w:t>
      </w:r>
      <w:r>
        <w:rPr>
          <w:rFonts w:cs="Arial Narrow" w:hAnsi="Arial Narrow" w:eastAsia="Arial Narrow" w:ascii="Arial Narrow"/>
          <w:color w:val="222222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(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22222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22222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ia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po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22222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2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ñ</w:t>
      </w:r>
      <w:r>
        <w:rPr>
          <w:rFonts w:cs="Arial Narrow" w:hAnsi="Arial Narrow" w:eastAsia="Arial Narrow" w:ascii="Arial Narrow"/>
          <w:color w:val="222222"/>
          <w:spacing w:val="-6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22222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)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before="19"/>
        <w:ind w:left="1237"/>
      </w:pPr>
      <w:r>
        <w:rPr>
          <w:rFonts w:cs="Times New Roman" w:hAnsi="Times New Roman" w:eastAsia="Times New Roman" w:ascii="Times New Roman"/>
          <w:color w:val="222222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color w:val="222222"/>
          <w:spacing w:val="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22222"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de</w:t>
      </w:r>
      <w:r>
        <w:rPr>
          <w:rFonts w:cs="Arial Narrow" w:hAnsi="Arial Narrow" w:eastAsia="Arial Narrow" w:ascii="Arial Narrow"/>
          <w:b/>
          <w:color w:val="222222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22222"/>
          <w:spacing w:val="-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22222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22222"/>
          <w:spacing w:val="3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22222"/>
          <w:spacing w:val="-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22222"/>
          <w:spacing w:val="-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um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22222"/>
          <w:spacing w:val="-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5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bo</w:t>
      </w:r>
      <w:r>
        <w:rPr>
          <w:rFonts w:cs="Arial Narrow" w:hAnsi="Arial Narrow" w:eastAsia="Arial Narrow" w:ascii="Arial Narrow"/>
          <w:b/>
          <w:color w:val="222222"/>
          <w:spacing w:val="-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b/>
          <w:color w:val="222222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2</w:t>
      </w:r>
      <w:r>
        <w:rPr>
          <w:rFonts w:cs="Arial Narrow" w:hAnsi="Arial Narrow" w:eastAsia="Arial Narrow" w:ascii="Arial Narrow"/>
          <w:color w:val="222222"/>
          <w:spacing w:val="2"/>
          <w:w w:val="100"/>
          <w:sz w:val="24"/>
          <w:szCs w:val="24"/>
        </w:rPr>
        <w:t>5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22222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22222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22222"/>
          <w:spacing w:val="2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-</w:t>
      </w:r>
      <w:r>
        <w:rPr>
          <w:rFonts w:cs="Arial Narrow" w:hAnsi="Arial Narrow" w:eastAsia="Arial Narrow" w:ascii="Arial Narrow"/>
          <w:color w:val="222222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(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22222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22222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ia</w:t>
      </w:r>
      <w:r>
        <w:rPr>
          <w:rFonts w:cs="Arial Narrow" w:hAnsi="Arial Narrow" w:eastAsia="Arial Narrow" w:ascii="Arial Narrow"/>
          <w:color w:val="222222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22222"/>
          <w:spacing w:val="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22222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2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ñ</w:t>
      </w:r>
      <w:r>
        <w:rPr>
          <w:rFonts w:cs="Arial Narrow" w:hAnsi="Arial Narrow" w:eastAsia="Arial Narrow" w:ascii="Arial Narrow"/>
          <w:color w:val="222222"/>
          <w:spacing w:val="-6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22222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)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before="19"/>
        <w:ind w:left="1237"/>
      </w:pPr>
      <w:r>
        <w:rPr>
          <w:rFonts w:cs="Times New Roman" w:hAnsi="Times New Roman" w:eastAsia="Times New Roman" w:ascii="Times New Roman"/>
          <w:color w:val="222222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color w:val="222222"/>
          <w:spacing w:val="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b/>
          <w:color w:val="222222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22222"/>
          <w:spacing w:val="-2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22222"/>
          <w:spacing w:val="-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22222"/>
          <w:spacing w:val="4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do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2"/>
          <w:w w:val="100"/>
          <w:sz w:val="24"/>
          <w:szCs w:val="24"/>
        </w:rPr>
        <w:t>1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22222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6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22222"/>
          <w:spacing w:val="-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222222"/>
          <w:spacing w:val="-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5"/>
          <w:w w:val="100"/>
          <w:sz w:val="24"/>
          <w:szCs w:val="24"/>
        </w:rPr>
        <w:t>(</w:t>
      </w:r>
      <w:r>
        <w:rPr>
          <w:rFonts w:cs="Arial Narrow" w:hAnsi="Arial Narrow" w:eastAsia="Arial Narrow" w:ascii="Arial Narrow"/>
          <w:color w:val="222222"/>
          <w:spacing w:val="-3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22222"/>
          <w:spacing w:val="-9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22222"/>
          <w:spacing w:val="-6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22222"/>
          <w:spacing w:val="-6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22222"/>
          <w:spacing w:val="-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4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22222"/>
          <w:spacing w:val="-9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22222"/>
          <w:spacing w:val="-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6"/>
          <w:w w:val="100"/>
          <w:sz w:val="24"/>
          <w:szCs w:val="24"/>
        </w:rPr>
        <w:t>q</w:t>
      </w:r>
      <w:r>
        <w:rPr>
          <w:rFonts w:cs="Arial Narrow" w:hAnsi="Arial Narrow" w:eastAsia="Arial Narrow" w:ascii="Arial Narrow"/>
          <w:color w:val="222222"/>
          <w:spacing w:val="-6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22222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3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22222"/>
          <w:spacing w:val="-6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22222"/>
          <w:spacing w:val="-6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22222"/>
          <w:spacing w:val="-6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22222"/>
          <w:spacing w:val="-6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22222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4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22222"/>
          <w:spacing w:val="-4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22222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22222"/>
          <w:spacing w:val="-6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22222"/>
          <w:spacing w:val="-9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22222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22222"/>
          <w:spacing w:val="-4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22222"/>
          <w:spacing w:val="-6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)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spacing w:lineRule="exact" w:line="240"/>
        <w:ind w:left="1121" w:right="1638"/>
      </w:pP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22222"/>
          <w:spacing w:val="-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color w:val="222222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on</w:t>
      </w:r>
      <w:r>
        <w:rPr>
          <w:rFonts w:cs="Arial Narrow" w:hAnsi="Arial Narrow" w:eastAsia="Arial Narrow" w:ascii="Arial Narrow"/>
          <w:b/>
          <w:color w:val="222222"/>
          <w:spacing w:val="-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22222"/>
          <w:spacing w:val="1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b/>
          <w:color w:val="222222"/>
          <w:spacing w:val="4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ra</w:t>
      </w:r>
      <w:r>
        <w:rPr>
          <w:rFonts w:cs="Arial Narrow" w:hAnsi="Arial Narrow" w:eastAsia="Arial Narrow" w:ascii="Arial Narrow"/>
          <w:b/>
          <w:color w:val="222222"/>
          <w:spacing w:val="1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de</w:t>
      </w:r>
      <w:r>
        <w:rPr>
          <w:rFonts w:cs="Arial Narrow" w:hAnsi="Arial Narrow" w:eastAsia="Arial Narrow" w:ascii="Arial Narrow"/>
          <w:b/>
          <w:color w:val="222222"/>
          <w:spacing w:val="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22222"/>
          <w:spacing w:val="1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22222"/>
          <w:spacing w:val="1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Mo</w:t>
      </w:r>
      <w:r>
        <w:rPr>
          <w:rFonts w:cs="Arial Narrow" w:hAnsi="Arial Narrow" w:eastAsia="Arial Narrow" w:ascii="Arial Narrow"/>
          <w:b/>
          <w:color w:val="222222"/>
          <w:spacing w:val="-4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ón</w:t>
      </w:r>
      <w:r>
        <w:rPr>
          <w:rFonts w:cs="Arial Narrow" w:hAnsi="Arial Narrow" w:eastAsia="Arial Narrow" w:ascii="Arial Narrow"/>
          <w:b/>
          <w:color w:val="222222"/>
          <w:spacing w:val="1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de</w:t>
      </w:r>
      <w:r>
        <w:rPr>
          <w:rFonts w:cs="Arial Narrow" w:hAnsi="Arial Narrow" w:eastAsia="Arial Narrow" w:ascii="Arial Narrow"/>
          <w:b/>
          <w:color w:val="222222"/>
          <w:spacing w:val="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go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22222"/>
          <w:spacing w:val="1"/>
          <w:w w:val="100"/>
          <w:sz w:val="24"/>
          <w:szCs w:val="24"/>
        </w:rPr>
        <w:t>í</w:t>
      </w:r>
      <w:r>
        <w:rPr>
          <w:rFonts w:cs="Arial Narrow" w:hAnsi="Arial Narrow" w:eastAsia="Arial Narrow" w:ascii="Arial Narrow"/>
          <w:b/>
          <w:color w:val="222222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22222"/>
          <w:spacing w:val="-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22222"/>
          <w:spacing w:val="0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b/>
          <w:color w:val="222222"/>
          <w:spacing w:val="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2"/>
          <w:w w:val="100"/>
          <w:sz w:val="24"/>
          <w:szCs w:val="24"/>
        </w:rPr>
        <w:t>1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22222"/>
          <w:spacing w:val="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22222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22222"/>
          <w:spacing w:val="2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-</w:t>
      </w:r>
      <w:r>
        <w:rPr>
          <w:rFonts w:cs="Arial Narrow" w:hAnsi="Arial Narrow" w:eastAsia="Arial Narrow" w:ascii="Arial Narrow"/>
          <w:color w:val="222222"/>
          <w:spacing w:val="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22222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22222"/>
          <w:spacing w:val="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po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22222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22222"/>
          <w:spacing w:val="-6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22222"/>
          <w:spacing w:val="-3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22222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22222"/>
          <w:spacing w:val="-3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22222"/>
          <w:spacing w:val="-6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22222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spacing w:lineRule="exact" w:line="260"/>
        <w:ind w:left="1121" w:right="480"/>
      </w:pP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J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b/>
          <w:color w:val="232323"/>
          <w:spacing w:val="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–</w:t>
      </w:r>
      <w:r>
        <w:rPr>
          <w:rFonts w:cs="Arial Narrow" w:hAnsi="Arial Narrow" w:eastAsia="Arial Narrow" w:ascii="Arial Narrow"/>
          <w:b/>
          <w:color w:val="232323"/>
          <w:spacing w:val="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2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2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7</w:t>
      </w:r>
      <w:r>
        <w:rPr>
          <w:rFonts w:cs="Arial Narrow" w:hAnsi="Arial Narrow" w:eastAsia="Arial Narrow" w:ascii="Arial Narrow"/>
          <w:color w:val="232323"/>
          <w:spacing w:val="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2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2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2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7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3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32323"/>
          <w:spacing w:val="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2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1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32323"/>
          <w:spacing w:val="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(</w:t>
      </w:r>
      <w:r>
        <w:rPr>
          <w:rFonts w:cs="Arial Narrow" w:hAnsi="Arial Narrow" w:eastAsia="Arial Narrow" w:ascii="Arial Narrow"/>
          <w:color w:val="232323"/>
          <w:spacing w:val="-3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1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1</w:t>
      </w:r>
      <w:r>
        <w:rPr>
          <w:rFonts w:cs="Arial Narrow" w:hAnsi="Arial Narrow" w:eastAsia="Arial Narrow" w:ascii="Arial Narrow"/>
          <w:color w:val="232323"/>
          <w:spacing w:val="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é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/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2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ind w:left="1121" w:right="6736"/>
      </w:pP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5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5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mo</w:t>
      </w:r>
      <w:r>
        <w:rPr>
          <w:rFonts w:cs="Arial Narrow" w:hAnsi="Arial Narrow" w:eastAsia="Arial Narrow" w:ascii="Arial Narrow"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)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lineRule="auto" w:line="254"/>
        <w:ind w:left="1133" w:right="593" w:hanging="12"/>
      </w:pP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-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J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b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-</w:t>
      </w:r>
      <w:r>
        <w:rPr>
          <w:rFonts w:cs="Arial Narrow" w:hAnsi="Arial Narrow" w:eastAsia="Arial Narrow" w:ascii="Arial Narrow"/>
          <w:b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je</w:t>
      </w:r>
      <w:r>
        <w:rPr>
          <w:rFonts w:cs="Arial Narrow" w:hAnsi="Arial Narrow" w:eastAsia="Arial Narrow" w:ascii="Arial Narrow"/>
          <w:color w:val="232323"/>
          <w:spacing w:val="-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color w:val="232323"/>
          <w:spacing w:val="-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5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í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2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7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9</w:t>
      </w:r>
      <w:r>
        <w:rPr>
          <w:rFonts w:cs="Arial Narrow" w:hAnsi="Arial Narrow" w:eastAsia="Arial Narrow" w:ascii="Arial Narrow"/>
          <w:color w:val="232323"/>
          <w:spacing w:val="5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1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1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ind w:left="1121" w:right="595"/>
      </w:pP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TEO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LL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-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2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7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spacing w:before="16"/>
        <w:ind w:left="1133" w:right="4523"/>
      </w:pP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1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1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1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2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00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3" w:lineRule="exact" w:line="180"/>
      </w:pPr>
      <w:r>
        <w:rPr>
          <w:sz w:val="19"/>
          <w:szCs w:val="19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lineRule="auto" w:line="261"/>
        <w:ind w:left="1137" w:right="1495"/>
      </w:pP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-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color w:val="232323"/>
          <w:spacing w:val="-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ma</w:t>
      </w:r>
      <w:r>
        <w:rPr>
          <w:rFonts w:cs="Arial Narrow" w:hAnsi="Arial Narrow" w:eastAsia="Arial Narrow" w:ascii="Arial Narrow"/>
          <w:color w:val="232323"/>
          <w:spacing w:val="-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color w:val="232323"/>
          <w:spacing w:val="-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both"/>
        <w:ind w:left="1121" w:right="975"/>
      </w:pP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Í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-5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b/>
          <w:color w:val="232323"/>
          <w:spacing w:val="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-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í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before="12" w:lineRule="auto" w:line="258"/>
        <w:ind w:left="1037" w:right="613"/>
        <w:sectPr>
          <w:pgMar w:header="384" w:footer="1784" w:top="2100" w:bottom="280" w:left="380" w:right="780"/>
          <w:pgSz w:w="12240" w:h="15840"/>
        </w:sectPr>
      </w:pP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4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4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4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4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4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il</w:t>
      </w:r>
      <w:r>
        <w:rPr>
          <w:rFonts w:cs="Arial Narrow" w:hAnsi="Arial Narrow" w:eastAsia="Arial Narrow" w:ascii="Arial Narrow"/>
          <w:color w:val="232323"/>
          <w:spacing w:val="5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4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4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la</w:t>
      </w:r>
      <w:r>
        <w:rPr>
          <w:rFonts w:cs="Arial Narrow" w:hAnsi="Arial Narrow" w:eastAsia="Arial Narrow" w:ascii="Arial Narrow"/>
          <w:color w:val="232323"/>
          <w:spacing w:val="4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lim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4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color w:val="232323"/>
          <w:spacing w:val="4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j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4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4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color w:val="232323"/>
          <w:spacing w:val="-6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TE.</w:t>
      </w:r>
      <w:r>
        <w:rPr>
          <w:rFonts w:cs="Arial Narrow" w:hAnsi="Arial Narrow" w:eastAsia="Arial Narrow" w:ascii="Arial Narrow"/>
          <w:b/>
          <w:color w:val="232323"/>
          <w:spacing w:val="-1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  <w:t>-</w:t>
      </w:r>
      <w:r>
        <w:rPr>
          <w:rFonts w:cs="Arial Narrow" w:hAnsi="Arial Narrow" w:eastAsia="Arial Narrow" w:ascii="Arial Narrow"/>
          <w:b/>
          <w:color w:val="232323"/>
          <w:spacing w:val="-2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2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3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la</w:t>
      </w:r>
      <w:r>
        <w:rPr>
          <w:rFonts w:cs="Arial Narrow" w:hAnsi="Arial Narrow" w:eastAsia="Arial Narrow" w:ascii="Arial Narrow"/>
          <w:color w:val="232323"/>
          <w:spacing w:val="-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-2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m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io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232323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232323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232323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before="30" w:lineRule="auto" w:line="254"/>
        <w:ind w:left="3453" w:right="2057" w:hanging="836"/>
      </w:pPr>
      <w:r>
        <w:rPr>
          <w:rFonts w:cs="Arial Narrow" w:hAnsi="Arial Narrow" w:eastAsia="Arial Narrow" w:ascii="Arial Narrow"/>
          <w:b/>
          <w:sz w:val="24"/>
          <w:szCs w:val="24"/>
        </w:rPr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  <w:t>C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  <w:t>A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  <w:t>N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-4"/>
          <w:w w:val="100"/>
          <w:sz w:val="24"/>
          <w:szCs w:val="24"/>
          <w:u w:val="single" w:color="000000"/>
        </w:rPr>
        <w:t>T</w:t>
      </w:r>
      <w:r>
        <w:rPr>
          <w:rFonts w:cs="Arial Narrow" w:hAnsi="Arial Narrow" w:eastAsia="Arial Narrow" w:ascii="Arial Narrow"/>
          <w:b/>
          <w:spacing w:val="-4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  <w:u w:val="single" w:color="000000"/>
        </w:rPr>
        <w:t>I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  <w:u w:val="single" w:color="000000"/>
        </w:rPr>
        <w:t>D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  <w:t>A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  <w:u w:val="single" w:color="000000"/>
        </w:rPr>
        <w:t>D</w:t>
      </w:r>
      <w:r>
        <w:rPr>
          <w:rFonts w:cs="Arial Narrow" w:hAnsi="Arial Narrow" w:eastAsia="Arial Narrow" w:ascii="Arial Narrow"/>
          <w:b/>
          <w:spacing w:val="-3"/>
          <w:w w:val="100"/>
          <w:sz w:val="24"/>
          <w:szCs w:val="24"/>
          <w:u w:val="single" w:color="000000"/>
        </w:rPr>
        <w:t> 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  <w:t>DE</w:t>
      </w:r>
      <w:r>
        <w:rPr>
          <w:rFonts w:cs="Arial Narrow" w:hAnsi="Arial Narrow" w:eastAsia="Arial Narrow" w:ascii="Arial Narrow"/>
          <w:b/>
          <w:spacing w:val="-4"/>
          <w:w w:val="100"/>
          <w:sz w:val="24"/>
          <w:szCs w:val="24"/>
          <w:u w:val="single" w:color="000000"/>
        </w:rPr>
        <w:t> 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  <w:t>C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  <w:u w:val="single" w:color="000000"/>
        </w:rPr>
        <w:t>O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  <w:u w:val="single" w:color="000000"/>
        </w:rPr>
        <w:t>MP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  <w:u w:val="single" w:color="000000"/>
        </w:rPr>
        <w:t>E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-4"/>
          <w:w w:val="100"/>
          <w:sz w:val="24"/>
          <w:szCs w:val="24"/>
          <w:u w:val="single" w:color="000000"/>
        </w:rPr>
        <w:t>T</w:t>
      </w:r>
      <w:r>
        <w:rPr>
          <w:rFonts w:cs="Arial Narrow" w:hAnsi="Arial Narrow" w:eastAsia="Arial Narrow" w:ascii="Arial Narrow"/>
          <w:b/>
          <w:spacing w:val="-4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  <w:u w:val="single" w:color="000000"/>
        </w:rPr>
        <w:t>I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  <w:t>D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  <w:u w:val="single" w:color="000000"/>
        </w:rPr>
        <w:t>O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  <w:u w:val="single" w:color="000000"/>
        </w:rPr>
        <w:t>R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  <w:u w:val="single" w:color="000000"/>
        </w:rPr>
        <w:t>E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  <w:u w:val="single" w:color="000000"/>
        </w:rPr>
        <w:t>S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  <w:u w:val="single" w:color="000000"/>
        </w:rPr>
        <w:t> 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  <w:u w:val="single" w:color="000000"/>
        </w:rPr>
        <w:t>P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  <w:u w:val="single" w:color="000000"/>
        </w:rPr>
        <w:t>O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  <w:u w:val="single" w:color="000000"/>
        </w:rPr>
        <w:t>R</w:t>
      </w:r>
      <w:r>
        <w:rPr>
          <w:rFonts w:cs="Arial Narrow" w:hAnsi="Arial Narrow" w:eastAsia="Arial Narrow" w:ascii="Arial Narrow"/>
          <w:b/>
          <w:spacing w:val="-4"/>
          <w:w w:val="100"/>
          <w:sz w:val="24"/>
          <w:szCs w:val="24"/>
          <w:u w:val="single" w:color="000000"/>
        </w:rPr>
        <w:t> 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  <w:u w:val="single" w:color="000000"/>
        </w:rPr>
        <w:t>C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  <w:t>A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  <w:u w:val="single" w:color="000000"/>
        </w:rPr>
        <w:t>T</w:t>
      </w:r>
      <w:r>
        <w:rPr>
          <w:rFonts w:cs="Arial Narrow" w:hAnsi="Arial Narrow" w:eastAsia="Arial Narrow" w:ascii="Arial Narrow"/>
          <w:b/>
          <w:spacing w:val="-4"/>
          <w:w w:val="100"/>
          <w:sz w:val="24"/>
          <w:szCs w:val="24"/>
          <w:u w:val="single" w:color="000000"/>
        </w:rPr>
        <w:t>E</w:t>
      </w:r>
      <w:r>
        <w:rPr>
          <w:rFonts w:cs="Arial Narrow" w:hAnsi="Arial Narrow" w:eastAsia="Arial Narrow" w:ascii="Arial Narrow"/>
          <w:b/>
          <w:spacing w:val="-4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  <w:u w:val="single" w:color="000000"/>
        </w:rPr>
        <w:t>G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  <w:u w:val="single" w:color="000000"/>
        </w:rPr>
        <w:t>O</w:t>
      </w:r>
      <w:r>
        <w:rPr>
          <w:rFonts w:cs="Arial Narrow" w:hAnsi="Arial Narrow" w:eastAsia="Arial Narrow" w:ascii="Arial Narrow"/>
          <w:b/>
          <w:spacing w:val="-1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  <w:t>R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  <w:u w:val="single" w:color="000000"/>
        </w:rPr>
        <w:t>I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  <w:u w:val="single" w:color="000000"/>
        </w:rPr>
        <w:t>A</w:t>
      </w:r>
      <w:r>
        <w:rPr>
          <w:rFonts w:cs="Arial Narrow" w:hAnsi="Arial Narrow" w:eastAsia="Arial Narrow" w:ascii="Arial Narrow"/>
          <w:b/>
          <w:spacing w:val="-7"/>
          <w:w w:val="100"/>
          <w:sz w:val="24"/>
          <w:szCs w:val="24"/>
          <w:u w:val="single" w:color="000000"/>
        </w:rPr>
        <w:t> 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  <w:u w:val="single" w:color="000000"/>
        </w:rPr>
        <w:t>K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  <w:t>A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  <w:u w:val="single" w:color="000000"/>
        </w:rPr>
        <w:t>TA</w:t>
      </w:r>
      <w:r>
        <w:rPr>
          <w:rFonts w:cs="Arial Narrow" w:hAnsi="Arial Narrow" w:eastAsia="Arial Narrow" w:ascii="Arial Narrow"/>
          <w:b/>
          <w:spacing w:val="-9"/>
          <w:w w:val="100"/>
          <w:sz w:val="24"/>
          <w:szCs w:val="24"/>
          <w:u w:val="single" w:color="000000"/>
        </w:rPr>
        <w:t> </w:t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  <w:u w:val="single" w:color="000000"/>
        </w:rPr>
        <w:t>O</w:t>
      </w:r>
      <w:r>
        <w:rPr>
          <w:rFonts w:cs="Arial Narrow" w:hAnsi="Arial Narrow" w:eastAsia="Arial Narrow" w:ascii="Arial Narrow"/>
          <w:b/>
          <w:spacing w:val="-4"/>
          <w:w w:val="100"/>
          <w:sz w:val="24"/>
          <w:szCs w:val="24"/>
          <w:u w:val="single" w:color="000000"/>
        </w:rPr>
        <w:t> 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  <w:u w:val="single" w:color="000000"/>
        </w:rPr>
        <w:t>K</w:t>
      </w:r>
      <w:r>
        <w:rPr>
          <w:rFonts w:cs="Arial Narrow" w:hAnsi="Arial Narrow" w:eastAsia="Arial Narrow" w:ascii="Arial Narrow"/>
          <w:b/>
          <w:spacing w:val="-2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  <w:t>U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  <w:u w:val="single" w:color="000000"/>
        </w:rPr>
        <w:t>M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  <w:u w:val="single" w:color="000000"/>
        </w:rPr>
        <w:t>I</w:t>
      </w:r>
      <w:r>
        <w:rPr>
          <w:rFonts w:cs="Arial Narrow" w:hAnsi="Arial Narrow" w:eastAsia="Arial Narrow" w:ascii="Arial Narrow"/>
          <w:b/>
          <w:spacing w:val="1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0"/>
          <w:w w:val="100"/>
          <w:sz w:val="24"/>
          <w:szCs w:val="24"/>
          <w:u w:val="single" w:color="000000"/>
        </w:rPr>
        <w:t>T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  <w:t>E</w:t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  <w:u w:val="single" w:color="000000"/>
        </w:rPr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</w:r>
      <w:r>
        <w:rPr>
          <w:rFonts w:cs="Arial Narrow" w:hAnsi="Arial Narrow" w:eastAsia="Arial Narrow" w:ascii="Arial Narrow"/>
          <w:b/>
          <w:spacing w:val="2"/>
          <w:w w:val="100"/>
          <w:sz w:val="24"/>
          <w:szCs w:val="24"/>
        </w:rPr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: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  <w:highlight w:val="yellow"/>
        </w:rPr>
        <w:t>S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  <w:highlight w:val="yellow"/>
        </w:rPr>
        <w:t>I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  <w:highlight w:val="yellow"/>
        </w:rPr>
        <w:t>N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  <w:highlight w:val="yellow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  <w:highlight w:val="yellow"/>
        </w:rPr>
        <w:t>L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  <w:highlight w:val="yellow"/>
        </w:rPr>
        <w:t>I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  <w:highlight w:val="yellow"/>
        </w:rPr>
        <w:t>M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  <w:highlight w:val="yellow"/>
        </w:rPr>
        <w:t>I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  <w:highlight w:val="yellow"/>
        </w:rPr>
        <w:t>TE</w:t>
      </w:r>
      <w:r>
        <w:rPr>
          <w:rFonts w:cs="Arial Narrow" w:hAnsi="Arial Narrow" w:eastAsia="Arial Narrow" w:ascii="Arial Narrow"/>
          <w:spacing w:val="-6"/>
          <w:w w:val="100"/>
          <w:sz w:val="24"/>
          <w:szCs w:val="24"/>
          <w:highlight w:val="yellow"/>
        </w:rPr>
        <w:t> 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  <w:highlight w:val="yellow"/>
        </w:rPr>
        <w:t>D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  <w:highlight w:val="yellow"/>
        </w:rPr>
        <w:t>E</w:t>
      </w:r>
      <w:r>
        <w:rPr>
          <w:rFonts w:cs="Arial Narrow" w:hAnsi="Arial Narrow" w:eastAsia="Arial Narrow" w:ascii="Arial Narrow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  <w:highlight w:val="yellow"/>
        </w:rPr>
        <w:t>C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  <w:highlight w:val="yellow"/>
        </w:rPr>
        <w:t>O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  <w:highlight w:val="yellow"/>
        </w:rPr>
        <w:t>MP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  <w:highlight w:val="yellow"/>
        </w:rPr>
        <w:t>E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  <w:highlight w:val="yellow"/>
        </w:rPr>
        <w:t>T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  <w:highlight w:val="yellow"/>
        </w:rPr>
        <w:t>I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  <w:highlight w:val="yellow"/>
        </w:rPr>
        <w:t>D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-5"/>
          <w:w w:val="100"/>
          <w:sz w:val="24"/>
          <w:szCs w:val="24"/>
          <w:highlight w:val="yellow"/>
        </w:rPr>
        <w:t>O</w:t>
      </w:r>
      <w:r>
        <w:rPr>
          <w:rFonts w:cs="Arial Narrow" w:hAnsi="Arial Narrow" w:eastAsia="Arial Narrow" w:ascii="Arial Narrow"/>
          <w:spacing w:val="-5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  <w:highlight w:val="yellow"/>
        </w:rPr>
        <w:t>R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  <w:highlight w:val="yellow"/>
        </w:rPr>
        <w:t>E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  <w:highlight w:val="yellow"/>
        </w:rPr>
        <w:t>S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  <w:highlight w:val="yellow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  <w:highlight w:val="yellow"/>
        </w:rPr>
        <w:t>P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-5"/>
          <w:w w:val="100"/>
          <w:sz w:val="24"/>
          <w:szCs w:val="24"/>
          <w:highlight w:val="yellow"/>
        </w:rPr>
        <w:t>O</w:t>
      </w:r>
      <w:r>
        <w:rPr>
          <w:rFonts w:cs="Arial Narrow" w:hAnsi="Arial Narrow" w:eastAsia="Arial Narrow" w:ascii="Arial Narrow"/>
          <w:spacing w:val="-5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  <w:highlight w:val="yellow"/>
        </w:rPr>
        <w:t>R</w:t>
      </w:r>
      <w:r>
        <w:rPr>
          <w:rFonts w:cs="Arial Narrow" w:hAnsi="Arial Narrow" w:eastAsia="Arial Narrow" w:ascii="Arial Narrow"/>
          <w:spacing w:val="3"/>
          <w:w w:val="100"/>
          <w:sz w:val="24"/>
          <w:szCs w:val="24"/>
          <w:highlight w:val="yellow"/>
        </w:rPr>
        <w:t> </w:t>
      </w:r>
      <w:r>
        <w:rPr>
          <w:rFonts w:cs="Arial Narrow" w:hAnsi="Arial Narrow" w:eastAsia="Arial Narrow" w:ascii="Arial Narrow"/>
          <w:spacing w:val="-2"/>
          <w:w w:val="100"/>
          <w:sz w:val="24"/>
          <w:szCs w:val="24"/>
          <w:highlight w:val="yellow"/>
        </w:rPr>
        <w:t>C</w:t>
      </w:r>
      <w:r>
        <w:rPr>
          <w:rFonts w:cs="Arial Narrow" w:hAnsi="Arial Narrow" w:eastAsia="Arial Narrow" w:ascii="Arial Narrow"/>
          <w:spacing w:val="-2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  <w:highlight w:val="yellow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  <w:highlight w:val="yellow"/>
        </w:rPr>
        <w:t>T</w:t>
      </w:r>
      <w:r>
        <w:rPr>
          <w:rFonts w:cs="Arial Narrow" w:hAnsi="Arial Narrow" w:eastAsia="Arial Narrow" w:ascii="Arial Narrow"/>
          <w:spacing w:val="-4"/>
          <w:w w:val="100"/>
          <w:sz w:val="24"/>
          <w:szCs w:val="24"/>
          <w:highlight w:val="yellow"/>
        </w:rPr>
        <w:t>E</w:t>
      </w:r>
      <w:r>
        <w:rPr>
          <w:rFonts w:cs="Arial Narrow" w:hAnsi="Arial Narrow" w:eastAsia="Arial Narrow" w:ascii="Arial Narrow"/>
          <w:spacing w:val="-4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  <w:highlight w:val="yellow"/>
        </w:rPr>
        <w:t>G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  <w:highlight w:val="yellow"/>
        </w:rPr>
        <w:t>O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  <w:highlight w:val="yellow"/>
        </w:rPr>
        <w:t>R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  <w:highlight w:val="yellow"/>
        </w:rPr>
        <w:t>I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  <w:highlight w:val="yellow"/>
        </w:rPr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  <w:highlight w:val="yellow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lineRule="exact" w:line="260"/>
        <w:ind w:left="1021"/>
      </w:pPr>
      <w:r>
        <w:rPr>
          <w:rFonts w:cs="Arial Narrow" w:hAnsi="Arial Narrow" w:eastAsia="Arial Narrow" w:ascii="Arial Narrow"/>
          <w:b/>
          <w:color w:val="232323"/>
          <w:spacing w:val="2"/>
          <w:w w:val="100"/>
          <w:position w:val="-1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position w:val="-1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position w:val="-1"/>
          <w:sz w:val="24"/>
          <w:szCs w:val="24"/>
        </w:rPr>
        <w:t>TEG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position w:val="-1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position w:val="-1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position w:val="-1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232323"/>
          <w:spacing w:val="2"/>
          <w:w w:val="100"/>
          <w:position w:val="-1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position w:val="-1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232323"/>
          <w:spacing w:val="-13"/>
          <w:w w:val="100"/>
          <w:position w:val="-1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position w:val="-1"/>
          <w:sz w:val="24"/>
          <w:szCs w:val="24"/>
        </w:rPr>
        <w:t>K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position w:val="-1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-8"/>
          <w:w w:val="100"/>
          <w:position w:val="-1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position w:val="-1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position w:val="-1"/>
          <w:sz w:val="24"/>
          <w:szCs w:val="24"/>
        </w:rPr>
        <w:t>:</w:t>
      </w:r>
      <w:r>
        <w:rPr>
          <w:rFonts w:cs="Arial Narrow" w:hAnsi="Arial Narrow" w:eastAsia="Arial Narrow" w:ascii="Arial Narrow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sz w:val="2"/>
          <w:szCs w:val="2"/>
        </w:rPr>
        <w:jc w:val="left"/>
        <w:spacing w:before="5" w:lineRule="exact" w:line="20"/>
      </w:pPr>
      <w:r>
        <w:rPr>
          <w:sz w:val="2"/>
          <w:szCs w:val="2"/>
        </w:rPr>
      </w:r>
    </w:p>
    <w:tbl>
      <w:tblPr>
        <w:tblW w:w="0" w:type="auto"/>
        <w:tblLook w:val="01E0"/>
        <w:jc w:val="left"/>
        <w:tblInd w:w="105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60" w:hRule="exact"/>
        </w:trPr>
        <w:tc>
          <w:tcPr>
            <w:tcW w:w="164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42"/>
              <w:ind w:left="227"/>
            </w:pPr>
            <w:r>
              <w:rPr>
                <w:rFonts w:cs="Arial Narrow" w:hAnsi="Arial Narrow" w:eastAsia="Arial Narrow" w:ascii="Arial Narrow"/>
                <w:b/>
                <w:color w:val="232323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5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2"/>
                <w:w w:val="100"/>
                <w:sz w:val="24"/>
                <w:szCs w:val="24"/>
              </w:rPr>
              <w:t>D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2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4"/>
                <w:w w:val="100"/>
                <w:sz w:val="24"/>
                <w:szCs w:val="24"/>
              </w:rPr>
              <w:t>L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2"/>
                <w:w w:val="100"/>
                <w:sz w:val="24"/>
                <w:szCs w:val="24"/>
              </w:rPr>
              <w:t>D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8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0"/>
              <w:ind w:left="207"/>
            </w:pPr>
            <w:r>
              <w:rPr>
                <w:rFonts w:cs="Arial Narrow" w:hAnsi="Arial Narrow" w:eastAsia="Arial Narrow" w:ascii="Arial Narrow"/>
                <w:b/>
                <w:color w:val="232323"/>
                <w:spacing w:val="-2"/>
                <w:w w:val="100"/>
                <w:sz w:val="24"/>
                <w:szCs w:val="24"/>
              </w:rPr>
              <w:t>C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5"/>
                <w:w w:val="100"/>
                <w:sz w:val="24"/>
                <w:szCs w:val="24"/>
              </w:rPr>
              <w:t>G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5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0"/>
              <w:ind w:left="475"/>
            </w:pPr>
            <w:r>
              <w:rPr>
                <w:rFonts w:cs="Arial Narrow" w:hAnsi="Arial Narrow" w:eastAsia="Arial Narrow" w:ascii="Arial Narrow"/>
                <w:b/>
                <w:color w:val="232323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2"/>
                <w:w w:val="100"/>
                <w:sz w:val="24"/>
                <w:szCs w:val="24"/>
              </w:rPr>
              <w:t>D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0"/>
              <w:ind w:left="295"/>
            </w:pPr>
            <w:r>
              <w:rPr>
                <w:rFonts w:cs="Arial Narrow" w:hAnsi="Arial Narrow" w:eastAsia="Arial Narrow" w:ascii="Arial Narrow"/>
                <w:b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2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0"/>
              <w:ind w:left="219"/>
            </w:pPr>
            <w:r>
              <w:rPr>
                <w:rFonts w:cs="Arial Narrow" w:hAnsi="Arial Narrow" w:eastAsia="Arial Narrow" w:ascii="Arial Narrow"/>
                <w:b/>
                <w:color w:val="232323"/>
                <w:spacing w:val="-4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2"/>
                <w:w w:val="100"/>
                <w:sz w:val="24"/>
                <w:szCs w:val="24"/>
              </w:rPr>
              <w:t>C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2"/>
                <w:w w:val="100"/>
                <w:sz w:val="24"/>
                <w:szCs w:val="24"/>
              </w:rPr>
              <w:t>U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2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32" w:hRule="exact"/>
        </w:trPr>
        <w:tc>
          <w:tcPr>
            <w:tcW w:w="1640" w:type="dxa"/>
            <w:vMerge w:val="restart"/>
            <w:tcBorders>
              <w:top w:val="single" w:sz="9" w:space="0" w:color="000000"/>
              <w:left w:val="single" w:sz="9" w:space="0" w:color="000000"/>
              <w:right w:val="single" w:sz="9" w:space="0" w:color="000000"/>
            </w:tcBorders>
          </w:tcPr>
          <w:p>
            <w:pPr>
              <w:rPr>
                <w:sz w:val="16"/>
                <w:szCs w:val="16"/>
              </w:rPr>
              <w:jc w:val="left"/>
              <w:spacing w:before="6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ind w:left="95"/>
            </w:pP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d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v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8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415"/>
            </w:pP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Arial Narrow" w:hAnsi="Arial Narrow" w:eastAsia="Arial Narrow" w:ascii="Arial Narrow"/>
                <w:color w:val="232323"/>
                <w:spacing w:val="-9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299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center"/>
              <w:spacing w:before="14"/>
              <w:ind w:left="689" w:right="665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Si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center"/>
              <w:spacing w:before="14"/>
              <w:ind w:left="693" w:right="661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Si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32" w:hRule="exact"/>
        </w:trPr>
        <w:tc>
          <w:tcPr>
            <w:tcW w:w="1640" w:type="dxa"/>
            <w:vMerge w:val=""/>
            <w:tcBorders>
              <w:left w:val="single" w:sz="9" w:space="0" w:color="000000"/>
              <w:right w:val="single" w:sz="9" w:space="0" w:color="000000"/>
            </w:tcBorders>
          </w:tcPr>
          <w:p/>
        </w:tc>
        <w:tc>
          <w:tcPr>
            <w:tcW w:w="158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415"/>
            </w:pP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Arial Narrow" w:hAnsi="Arial Narrow" w:eastAsia="Arial Narrow" w:ascii="Arial Narrow"/>
                <w:color w:val="232323"/>
                <w:spacing w:val="-9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299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9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center"/>
              <w:spacing w:before="14"/>
              <w:ind w:left="689" w:right="665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Si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center"/>
              <w:spacing w:before="14"/>
              <w:ind w:left="691" w:right="660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Si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32" w:hRule="exact"/>
        </w:trPr>
        <w:tc>
          <w:tcPr>
            <w:tcW w:w="1640" w:type="dxa"/>
            <w:vMerge w:val=""/>
            <w:tcBorders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/>
        </w:tc>
        <w:tc>
          <w:tcPr>
            <w:tcW w:w="158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407"/>
            </w:pP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Arial Narrow" w:hAnsi="Arial Narrow" w:eastAsia="Arial Narrow" w:ascii="Arial Narrow"/>
                <w:color w:val="232323"/>
                <w:spacing w:val="-9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187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center"/>
              <w:spacing w:before="14"/>
              <w:ind w:left="689" w:right="665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Si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center"/>
              <w:spacing w:before="14"/>
              <w:ind w:left="693" w:right="661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Si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32" w:hRule="exact"/>
        </w:trPr>
        <w:tc>
          <w:tcPr>
            <w:tcW w:w="164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283"/>
            </w:pP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q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8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507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315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≤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center"/>
              <w:spacing w:before="14"/>
              <w:ind w:left="689" w:right="665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Si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center"/>
              <w:spacing w:before="14"/>
              <w:ind w:left="693" w:right="661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Si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32" w:hRule="exact"/>
        </w:trPr>
        <w:tc>
          <w:tcPr>
            <w:tcW w:w="164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183"/>
            </w:pP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d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v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8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491"/>
            </w:pP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J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u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v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il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187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center"/>
              <w:spacing w:before="14"/>
              <w:ind w:left="689" w:right="665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Si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center"/>
              <w:spacing w:before="14"/>
              <w:ind w:left="693" w:right="661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Si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32" w:hRule="exact"/>
        </w:trPr>
        <w:tc>
          <w:tcPr>
            <w:tcW w:w="164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183"/>
            </w:pP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d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v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8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475"/>
            </w:pP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C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d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187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center"/>
              <w:spacing w:before="14"/>
              <w:ind w:left="689" w:right="665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Si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center"/>
              <w:spacing w:before="14"/>
              <w:ind w:left="693" w:right="661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Si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28" w:hRule="exact"/>
        </w:trPr>
        <w:tc>
          <w:tcPr>
            <w:tcW w:w="164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183"/>
            </w:pP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d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v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8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527"/>
            </w:pP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J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187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center"/>
              <w:spacing w:before="14"/>
              <w:ind w:left="689" w:right="665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Si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center"/>
              <w:spacing w:before="14"/>
              <w:ind w:left="693" w:right="661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Si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32" w:hRule="exact"/>
        </w:trPr>
        <w:tc>
          <w:tcPr>
            <w:tcW w:w="164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283"/>
            </w:pP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q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8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187"/>
            </w:pP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C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d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/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J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187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center"/>
              <w:spacing w:before="14"/>
              <w:ind w:left="689" w:right="665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Si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center"/>
              <w:spacing w:before="14"/>
              <w:ind w:left="693" w:right="661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Si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32" w:hRule="exact"/>
        </w:trPr>
        <w:tc>
          <w:tcPr>
            <w:tcW w:w="164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183"/>
            </w:pP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d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v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8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475"/>
            </w:pP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Arial Narrow" w:hAnsi="Arial Narrow" w:eastAsia="Arial Narrow" w:ascii="Arial Narrow"/>
                <w:color w:val="232323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21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187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2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center"/>
              <w:spacing w:before="14"/>
              <w:ind w:left="693" w:right="661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Si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center"/>
              <w:spacing w:before="14"/>
              <w:ind w:left="693" w:right="661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Si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32" w:hRule="exact"/>
        </w:trPr>
        <w:tc>
          <w:tcPr>
            <w:tcW w:w="164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283"/>
            </w:pP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q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8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475"/>
            </w:pP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Arial Narrow" w:hAnsi="Arial Narrow" w:eastAsia="Arial Narrow" w:ascii="Arial Narrow"/>
                <w:color w:val="232323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21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187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2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center"/>
              <w:spacing w:before="14"/>
              <w:ind w:left="689" w:right="665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Si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center"/>
              <w:spacing w:before="14"/>
              <w:ind w:left="693" w:right="661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Si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33" w:hRule="exact"/>
        </w:trPr>
        <w:tc>
          <w:tcPr>
            <w:tcW w:w="164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183"/>
            </w:pP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d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v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d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8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507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323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+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203"/>
            </w:pP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(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+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ñ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203"/>
            </w:pP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(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+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ñ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32" w:hRule="exact"/>
        </w:trPr>
        <w:tc>
          <w:tcPr>
            <w:tcW w:w="164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283"/>
            </w:pP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q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p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8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507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S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323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+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203"/>
            </w:pP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(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+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ñ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6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203"/>
            </w:pP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(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+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ñ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)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</w:tbl>
    <w:p>
      <w:pPr>
        <w:rPr>
          <w:sz w:val="24"/>
          <w:szCs w:val="24"/>
        </w:rPr>
        <w:jc w:val="left"/>
        <w:spacing w:before="5" w:lineRule="exact" w:line="240"/>
      </w:pPr>
      <w:r>
        <w:rPr>
          <w:sz w:val="24"/>
          <w:szCs w:val="24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center"/>
        <w:spacing w:before="30"/>
        <w:ind w:left="5324" w:right="4937"/>
      </w:pPr>
      <w:r>
        <w:pict>
          <v:shape type="#_x0000_t202" style="position:absolute;margin-left:314.95pt;margin-top:29.1941pt;width:202.6pt;height:246.65pt;mso-position-horizontal-relative:page;mso-position-vertical-relative:paragraph;z-index:-1092" filled="f" stroked="f">
            <v:textbox inset="0,0,0,0">
              <w:txbxContent>
                <w:tbl>
                  <w:tblPr>
                    <w:tblW w:w="0" w:type="auto"/>
                    <w:tblLook w:val="01E0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/>
                  <w:tr>
                    <w:trPr>
                      <w:trHeight w:val="340" w:hRule="exact"/>
                    </w:trPr>
                    <w:tc>
                      <w:tcPr>
                        <w:tcW w:w="1573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2"/>
                          <w:ind w:left="507"/>
                        </w:pPr>
                        <w:r>
                          <w:rPr>
                            <w:rFonts w:cs="Arial Narrow" w:hAnsi="Arial Narrow" w:eastAsia="Arial Narrow" w:ascii="Arial Narrow"/>
                            <w:b/>
                            <w:color w:val="232323"/>
                            <w:spacing w:val="-3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cs="Arial Narrow" w:hAnsi="Arial Narrow" w:eastAsia="Arial Narrow" w:ascii="Arial Narrow"/>
                            <w:b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cs="Arial Narrow" w:hAnsi="Arial Narrow" w:eastAsia="Arial Narrow" w:ascii="Arial Narrow"/>
                            <w:b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b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2"/>
                          <w:ind w:left="290"/>
                        </w:pPr>
                        <w:r>
                          <w:rPr>
                            <w:rFonts w:cs="Arial Narrow" w:hAnsi="Arial Narrow" w:eastAsia="Arial Narrow" w:ascii="Arial Narrow"/>
                            <w:b/>
                            <w:color w:val="232323"/>
                            <w:spacing w:val="-3"/>
                            <w:w w:val="100"/>
                            <w:sz w:val="24"/>
                            <w:szCs w:val="24"/>
                          </w:rPr>
                          <w:t>PESO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07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2"/>
                          <w:ind w:left="202"/>
                        </w:pPr>
                        <w:r>
                          <w:rPr>
                            <w:rFonts w:cs="Arial Narrow" w:hAnsi="Arial Narrow" w:eastAsia="Arial Narrow" w:ascii="Arial Narrow"/>
                            <w:b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b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b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b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b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b/>
                            <w:color w:val="232323"/>
                            <w:spacing w:val="-3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b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b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b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32" w:hRule="exact"/>
                    </w:trPr>
                    <w:tc>
                      <w:tcPr>
                        <w:tcW w:w="1573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327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7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18"/>
                          <w:ind w:left="194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7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07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4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33" w:hRule="exact"/>
                    </w:trPr>
                    <w:tc>
                      <w:tcPr>
                        <w:tcW w:w="1573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327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7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18"/>
                          <w:ind w:left="194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7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07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4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32" w:hRule="exact"/>
                    </w:trPr>
                    <w:tc>
                      <w:tcPr>
                        <w:tcW w:w="1573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327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7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18"/>
                          <w:ind w:left="194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7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07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4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32" w:hRule="exact"/>
                    </w:trPr>
                    <w:tc>
                      <w:tcPr>
                        <w:tcW w:w="1573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327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7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22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+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7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07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4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24" w:hRule="exact"/>
                    </w:trPr>
                    <w:tc>
                      <w:tcPr>
                        <w:tcW w:w="1573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327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9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18"/>
                          <w:ind w:left="194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7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07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4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31" w:hRule="exact"/>
                    </w:trPr>
                    <w:tc>
                      <w:tcPr>
                        <w:tcW w:w="1573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33"/>
                          <w:ind w:left="327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9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5"/>
                          <w:ind w:left="194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7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07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9" w:space="0" w:color="000000"/>
                          <w:right w:val="single" w:sz="9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33"/>
                          <w:ind w:left="214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30" w:hRule="exact"/>
                    </w:trPr>
                    <w:tc>
                      <w:tcPr>
                        <w:tcW w:w="1573" w:type="dxa"/>
                        <w:tcBorders>
                          <w:top w:val="single" w:sz="9" w:space="0" w:color="000000"/>
                          <w:left w:val="single" w:sz="9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34"/>
                          <w:ind w:left="327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9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9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00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7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07" w:type="dxa"/>
                        <w:tcBorders>
                          <w:top w:val="single" w:sz="9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34"/>
                          <w:ind w:left="216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21" w:hRule="exact"/>
                    </w:trPr>
                    <w:tc>
                      <w:tcPr>
                        <w:tcW w:w="1573" w:type="dxa"/>
                        <w:tcBorders>
                          <w:top w:val="single" w:sz="4" w:space="0" w:color="000000"/>
                          <w:left w:val="single" w:sz="9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327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9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28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+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7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6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24" w:hRule="exact"/>
                    </w:trPr>
                    <w:tc>
                      <w:tcPr>
                        <w:tcW w:w="1573" w:type="dxa"/>
                        <w:tcBorders>
                          <w:top w:val="single" w:sz="4" w:space="0" w:color="000000"/>
                          <w:left w:val="single" w:sz="9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9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1"/>
                          <w:ind w:left="200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7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9"/>
                          <w:ind w:left="216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24" w:hRule="exact"/>
                    </w:trPr>
                    <w:tc>
                      <w:tcPr>
                        <w:tcW w:w="1573" w:type="dxa"/>
                        <w:tcBorders>
                          <w:top w:val="single" w:sz="4" w:space="0" w:color="000000"/>
                          <w:left w:val="single" w:sz="9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2"/>
                          <w:ind w:left="200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7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6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20" w:hRule="exact"/>
                    </w:trPr>
                    <w:tc>
                      <w:tcPr>
                        <w:tcW w:w="1573" w:type="dxa"/>
                        <w:tcBorders>
                          <w:top w:val="single" w:sz="4" w:space="0" w:color="000000"/>
                          <w:left w:val="single" w:sz="9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18"/>
                          <w:ind w:left="200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7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6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20" w:hRule="exact"/>
                    </w:trPr>
                    <w:tc>
                      <w:tcPr>
                        <w:tcW w:w="1573" w:type="dxa"/>
                        <w:tcBorders>
                          <w:top w:val="single" w:sz="4" w:space="0" w:color="000000"/>
                          <w:left w:val="single" w:sz="9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18"/>
                          <w:ind w:left="228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+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7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6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20" w:hRule="exact"/>
                    </w:trPr>
                    <w:tc>
                      <w:tcPr>
                        <w:tcW w:w="1573" w:type="dxa"/>
                        <w:tcBorders>
                          <w:top w:val="single" w:sz="4" w:space="0" w:color="000000"/>
                          <w:left w:val="single" w:sz="9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08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8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6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14" w:hRule="exact"/>
                    </w:trPr>
                    <w:tc>
                      <w:tcPr>
                        <w:tcW w:w="1573" w:type="dxa"/>
                        <w:tcBorders>
                          <w:top w:val="single" w:sz="4" w:space="0" w:color="000000"/>
                          <w:left w:val="single" w:sz="9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18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14"/>
                          <w:ind w:left="200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7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0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18"/>
                          <w:ind w:left="216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cs="Arial Narrow" w:hAnsi="Arial Narrow" w:eastAsia="Arial Narrow" w:ascii="Arial Narrow"/>
          <w:b/>
          <w:color w:val="232323"/>
          <w:sz w:val="24"/>
          <w:szCs w:val="24"/>
        </w:rPr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  <w:t>K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  <w:t>U</w:t>
      </w:r>
      <w:r>
        <w:rPr>
          <w:rFonts w:cs="Arial Narrow" w:hAnsi="Arial Narrow" w:eastAsia="Arial Narrow" w:ascii="Arial Narrow"/>
          <w:b/>
          <w:color w:val="232323"/>
          <w:spacing w:val="-2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  <w:u w:val="single" w:color="232323"/>
        </w:rPr>
        <w:t>M</w:t>
      </w:r>
      <w:r>
        <w:rPr>
          <w:rFonts w:cs="Arial Narrow" w:hAnsi="Arial Narrow" w:eastAsia="Arial Narrow" w:ascii="Arial Narrow"/>
          <w:b/>
          <w:color w:val="232323"/>
          <w:spacing w:val="-4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  <w:u w:val="single" w:color="232323"/>
        </w:rPr>
        <w:t>I</w:t>
      </w:r>
      <w:r>
        <w:rPr>
          <w:rFonts w:cs="Arial Narrow" w:hAnsi="Arial Narrow" w:eastAsia="Arial Narrow" w:ascii="Arial Narrow"/>
          <w:b/>
          <w:color w:val="232323"/>
          <w:spacing w:val="-3"/>
          <w:w w:val="100"/>
          <w:sz w:val="24"/>
          <w:szCs w:val="24"/>
          <w:u w:val="single" w:color="232323"/>
        </w:rPr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  <w:u w:val="single" w:color="232323"/>
        </w:rPr>
        <w:t>TE</w:t>
      </w:r>
      <w:r>
        <w:rPr>
          <w:rFonts w:cs="Arial Narrow" w:hAnsi="Arial Narrow" w:eastAsia="Arial Narrow" w:ascii="Arial Narrow"/>
          <w:b/>
          <w:color w:val="232323"/>
          <w:spacing w:val="0"/>
          <w:w w:val="100"/>
          <w:sz w:val="24"/>
          <w:szCs w:val="24"/>
        </w:rPr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tbl>
      <w:tblPr>
        <w:tblW w:w="0" w:type="auto"/>
        <w:tblLook w:val="01E0"/>
        <w:jc w:val="left"/>
        <w:tblInd w:w="104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40" w:hRule="exact"/>
        </w:trPr>
        <w:tc>
          <w:tcPr>
            <w:tcW w:w="165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8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554"/>
            </w:pPr>
            <w:r>
              <w:rPr>
                <w:rFonts w:cs="Arial Narrow" w:hAnsi="Arial Narrow" w:eastAsia="Arial Narrow" w:ascii="Arial Narrow"/>
                <w:b/>
                <w:color w:val="232323"/>
                <w:spacing w:val="-3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2"/>
                <w:w w:val="100"/>
                <w:sz w:val="24"/>
                <w:szCs w:val="24"/>
              </w:rPr>
              <w:t>D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6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266"/>
            </w:pPr>
            <w:r>
              <w:rPr>
                <w:rFonts w:cs="Arial Narrow" w:hAnsi="Arial Narrow" w:eastAsia="Arial Narrow" w:ascii="Arial Narrow"/>
                <w:b/>
                <w:color w:val="232323"/>
                <w:spacing w:val="-3"/>
                <w:w w:val="100"/>
                <w:sz w:val="24"/>
                <w:szCs w:val="24"/>
              </w:rPr>
              <w:t>PESO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0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30"/>
            </w:pPr>
            <w:r>
              <w:rPr>
                <w:rFonts w:cs="Arial Narrow" w:hAnsi="Arial Narrow" w:eastAsia="Arial Narrow" w:ascii="Arial Narrow"/>
                <w:b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6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-4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b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32" w:hRule="exact"/>
        </w:trPr>
        <w:tc>
          <w:tcPr>
            <w:tcW w:w="165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8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78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8"/>
              <w:ind w:left="174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2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0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54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33" w:hRule="exact"/>
        </w:trPr>
        <w:tc>
          <w:tcPr>
            <w:tcW w:w="165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8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78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8"/>
              <w:ind w:left="174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2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0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54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32" w:hRule="exact"/>
        </w:trPr>
        <w:tc>
          <w:tcPr>
            <w:tcW w:w="165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8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78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8"/>
              <w:ind w:left="174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3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0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54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32" w:hRule="exact"/>
        </w:trPr>
        <w:tc>
          <w:tcPr>
            <w:tcW w:w="165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8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78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198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+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3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7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0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54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24" w:hRule="exact"/>
        </w:trPr>
        <w:tc>
          <w:tcPr>
            <w:tcW w:w="165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8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78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9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8"/>
              <w:ind w:left="174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2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0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9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54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31" w:hRule="exact"/>
        </w:trPr>
        <w:tc>
          <w:tcPr>
            <w:tcW w:w="165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8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3"/>
              <w:ind w:left="378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9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5"/>
              <w:ind w:left="174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3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0" w:type="dxa"/>
            <w:tcBorders>
              <w:top w:val="single" w:sz="9" w:space="0" w:color="000000"/>
              <w:left w:val="single" w:sz="8" w:space="0" w:color="000000"/>
              <w:bottom w:val="single" w:sz="9" w:space="0" w:color="000000"/>
              <w:right w:val="single" w:sz="9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3"/>
              <w:ind w:left="354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30" w:hRule="exact"/>
        </w:trPr>
        <w:tc>
          <w:tcPr>
            <w:tcW w:w="1654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4"/>
              <w:ind w:left="384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9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9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174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3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0" w:type="dxa"/>
            <w:tcBorders>
              <w:top w:val="single" w:sz="9" w:space="0" w:color="000000"/>
              <w:left w:val="single" w:sz="8" w:space="0" w:color="000000"/>
              <w:bottom w:val="single" w:sz="4" w:space="0" w:color="000000"/>
              <w:right w:val="single" w:sz="9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4"/>
              <w:ind w:left="350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21" w:hRule="exact"/>
        </w:trPr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84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9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198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+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3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7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9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50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24" w:hRule="exact"/>
        </w:trPr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9"/>
              <w:ind w:left="272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1"/>
              <w:ind w:left="174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3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9"/>
              <w:ind w:left="350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24" w:hRule="exact"/>
        </w:trPr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272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2"/>
              <w:ind w:left="174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4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50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20" w:hRule="exact"/>
        </w:trPr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272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8"/>
              <w:ind w:left="174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4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50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28" w:hRule="exact"/>
        </w:trPr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272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8"/>
              <w:ind w:left="194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+</w:t>
            </w:r>
            <w:r>
              <w:rPr>
                <w:rFonts w:cs="Arial Narrow" w:hAnsi="Arial Narrow" w:eastAsia="Arial Narrow" w:ascii="Arial Narrow"/>
                <w:color w:val="222222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4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9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50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06" w:hRule="exact"/>
        </w:trPr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8"/>
              <w:ind w:left="272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0"/>
              <w:ind w:left="174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4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9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8"/>
              <w:ind w:left="350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20" w:hRule="exact"/>
        </w:trPr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3"/>
              <w:ind w:left="272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9"/>
              <w:ind w:left="174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4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9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3"/>
              <w:ind w:left="350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</w:tbl>
    <w:p>
      <w:pPr>
        <w:sectPr>
          <w:pgMar w:footer="1784" w:header="384" w:top="2100" w:bottom="280" w:left="380" w:right="780"/>
          <w:footerReference w:type="default" r:id="rId11"/>
          <w:pgSz w:w="12240" w:h="15840"/>
        </w:sectPr>
      </w:pP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4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04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14" w:hRule="exact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8"/>
              <w:ind w:left="271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5" w:space="0" w:color="FAE2D4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187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5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2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8"/>
              <w:ind w:left="351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14" w:hRule="exact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8"/>
              <w:ind w:left="271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5" w:space="0" w:color="FAE2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7"/>
              <w:ind w:left="199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+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5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7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8"/>
              <w:ind w:left="351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32" w:hRule="exact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8"/>
              <w:ind w:left="271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4"/>
              <w:ind w:left="171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4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8"/>
              <w:ind w:left="351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20" w:hRule="exact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271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8"/>
              <w:ind w:left="171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5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51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24" w:hRule="exact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271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2"/>
              <w:ind w:left="187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2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51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28" w:hRule="exact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271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199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+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7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51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14" w:hRule="exact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8"/>
              <w:ind w:left="271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5" w:space="0" w:color="FAE2D4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171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4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8"/>
              <w:ind w:left="351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22" w:hRule="exact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8"/>
              <w:ind w:left="271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5" w:space="0" w:color="FAE2D4"/>
              <w:left w:val="single" w:sz="4" w:space="0" w:color="000000"/>
              <w:bottom w:val="single" w:sz="5" w:space="0" w:color="FAE2D4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9"/>
              <w:ind w:left="171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5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8"/>
              <w:ind w:left="351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23" w:hRule="exact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0"/>
              <w:ind w:left="271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5" w:space="0" w:color="FAE2D4"/>
              <w:left w:val="single" w:sz="4" w:space="0" w:color="000000"/>
              <w:bottom w:val="single" w:sz="5" w:space="0" w:color="FAE2D4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5"/>
              <w:ind w:left="171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5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9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0"/>
              <w:ind w:left="351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22" w:hRule="exact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2"/>
              <w:ind w:left="271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5" w:space="0" w:color="FAE2D4"/>
              <w:left w:val="single" w:sz="4" w:space="0" w:color="000000"/>
              <w:bottom w:val="single" w:sz="5" w:space="0" w:color="FAE2D4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9"/>
              <w:ind w:left="171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2"/>
              <w:ind w:left="351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12" w:hRule="exact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271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7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5" w:space="0" w:color="FAE2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5"/>
              <w:ind w:left="199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+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7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51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32" w:hRule="exact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8"/>
              <w:ind w:left="271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2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0"/>
              <w:ind w:left="171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5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8"/>
              <w:ind w:left="351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24" w:hRule="exact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271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2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2"/>
              <w:ind w:left="171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5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51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20" w:hRule="exact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0"/>
              <w:ind w:left="271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2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8"/>
              <w:ind w:left="171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0"/>
              <w:ind w:left="351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25" w:hRule="exact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271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2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171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51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28" w:hRule="exact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0"/>
              <w:ind w:left="271"/>
            </w:pP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2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0"/>
              <w:ind w:left="199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+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7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0"/>
              <w:ind w:left="351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12" w:hRule="exact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8"/>
              <w:ind w:left="408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+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4"/>
              <w:ind w:left="171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5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8"/>
              <w:ind w:left="351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20" w:hRule="exact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408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+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6" w:space="0" w:color="FAE2D4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8"/>
              <w:ind w:left="171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5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5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51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22" w:hRule="exact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5" w:space="0" w:color="FAE2D4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408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+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6" w:space="0" w:color="FAE2D4"/>
              <w:left w:val="single" w:sz="4" w:space="0" w:color="000000"/>
              <w:bottom w:val="single" w:sz="6" w:space="0" w:color="FAE2D4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9"/>
              <w:ind w:left="171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5" w:space="0" w:color="FAE2D4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51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22" w:hRule="exact"/>
        </w:trPr>
        <w:tc>
          <w:tcPr>
            <w:tcW w:w="1661" w:type="dxa"/>
            <w:tcBorders>
              <w:top w:val="single" w:sz="5" w:space="0" w:color="FAE2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7"/>
              <w:ind w:left="408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+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6" w:space="0" w:color="FAE2D4"/>
              <w:left w:val="single" w:sz="4" w:space="0" w:color="000000"/>
              <w:bottom w:val="single" w:sz="6" w:space="0" w:color="FAE2D4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17"/>
              <w:ind w:left="171"/>
            </w:pP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cs="Arial Narrow" w:hAnsi="Arial Narrow" w:eastAsia="Arial Narrow" w:ascii="Arial Narrow"/>
                <w:color w:val="222222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22222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1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000000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000000"/>
                <w:spacing w:val="-3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2" w:type="dxa"/>
            <w:tcBorders>
              <w:top w:val="single" w:sz="5" w:space="0" w:color="FAE2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7"/>
              <w:ind w:left="351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22" w:hRule="exact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5" w:space="0" w:color="FAE2D4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408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+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6" w:space="0" w:color="FAE2D4"/>
              <w:left w:val="single" w:sz="4" w:space="0" w:color="000000"/>
              <w:bottom w:val="single" w:sz="5" w:space="0" w:color="FAE2D4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3"/>
              <w:ind w:left="199"/>
            </w:pP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+</w:t>
            </w:r>
            <w:r>
              <w:rPr>
                <w:rFonts w:cs="Arial Narrow" w:hAnsi="Arial Narrow" w:eastAsia="Arial Narrow" w:ascii="Arial Narrow"/>
                <w:color w:val="232323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6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7"/>
                <w:w w:val="100"/>
                <w:sz w:val="24"/>
                <w:szCs w:val="24"/>
              </w:rPr>
              <w:t>Kg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5" w:space="0" w:color="FAE2D4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26"/>
              <w:ind w:left="351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15" w:hRule="exact"/>
        </w:trPr>
        <w:tc>
          <w:tcPr>
            <w:tcW w:w="1661" w:type="dxa"/>
            <w:tcBorders>
              <w:top w:val="single" w:sz="5" w:space="0" w:color="FAE2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1" w:lineRule="exact" w:line="260"/>
              <w:ind w:left="431"/>
            </w:pPr>
            <w:r>
              <w:rPr>
                <w:rFonts w:cs="Arial Narrow" w:hAnsi="Arial Narrow" w:eastAsia="Arial Narrow" w:ascii="Arial Narrow"/>
                <w:color w:val="232323"/>
                <w:spacing w:val="1"/>
                <w:w w:val="100"/>
                <w:position w:val="-1"/>
                <w:sz w:val="24"/>
                <w:szCs w:val="24"/>
              </w:rPr>
              <w:t>+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position w:val="-1"/>
                <w:sz w:val="24"/>
                <w:szCs w:val="24"/>
              </w:rPr>
              <w:t>1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position w:val="-1"/>
                <w:sz w:val="24"/>
                <w:szCs w:val="24"/>
              </w:rPr>
              <w:t>8</w:t>
            </w: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position w:val="-1"/>
                <w:sz w:val="24"/>
                <w:szCs w:val="24"/>
              </w:rPr>
              <w:t> </w:t>
            </w:r>
            <w:r>
              <w:rPr>
                <w:rFonts w:cs="Arial Narrow" w:hAnsi="Arial Narrow" w:eastAsia="Arial Narrow" w:ascii="Arial Narrow"/>
                <w:color w:val="232323"/>
                <w:spacing w:val="-5"/>
                <w:w w:val="100"/>
                <w:position w:val="-1"/>
                <w:sz w:val="24"/>
                <w:szCs w:val="24"/>
              </w:rPr>
              <w:t>años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position w:val="0"/>
                <w:sz w:val="24"/>
                <w:szCs w:val="24"/>
              </w:rPr>
            </w:r>
          </w:p>
        </w:tc>
        <w:tc>
          <w:tcPr>
            <w:tcW w:w="1069" w:type="dxa"/>
            <w:tcBorders>
              <w:top w:val="single" w:sz="5" w:space="0" w:color="FAE2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1" w:lineRule="exact" w:line="260"/>
              <w:ind w:left="231"/>
            </w:pPr>
            <w:r>
              <w:rPr>
                <w:rFonts w:cs="Arial Narrow" w:hAnsi="Arial Narrow" w:eastAsia="Arial Narrow" w:ascii="Arial Narrow"/>
                <w:color w:val="232323"/>
                <w:spacing w:val="-3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position w:val="-1"/>
                <w:sz w:val="24"/>
                <w:szCs w:val="24"/>
              </w:rPr>
              <w:t>q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position w:val="-1"/>
                <w:sz w:val="24"/>
                <w:szCs w:val="24"/>
              </w:rPr>
              <w:t>u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position w:val="-1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position w:val="-1"/>
                <w:sz w:val="24"/>
                <w:szCs w:val="24"/>
              </w:rPr>
              <w:t>p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position w:val="-1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position w:val="0"/>
                <w:sz w:val="24"/>
                <w:szCs w:val="24"/>
              </w:rPr>
            </w:r>
          </w:p>
        </w:tc>
        <w:tc>
          <w:tcPr>
            <w:tcW w:w="1572" w:type="dxa"/>
            <w:tcBorders>
              <w:top w:val="single" w:sz="5" w:space="0" w:color="FAE2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4"/>
          </w:tcPr>
          <w:p>
            <w:pPr>
              <w:rPr>
                <w:rFonts w:cs="Arial Narrow" w:hAnsi="Arial Narrow" w:eastAsia="Arial Narrow" w:ascii="Arial Narrow"/>
                <w:sz w:val="24"/>
                <w:szCs w:val="24"/>
              </w:rPr>
              <w:jc w:val="left"/>
              <w:spacing w:before="31" w:lineRule="exact" w:line="260"/>
              <w:ind w:left="351"/>
            </w:pPr>
            <w:r>
              <w:rPr>
                <w:rFonts w:cs="Arial Narrow" w:hAnsi="Arial Narrow" w:eastAsia="Arial Narrow" w:ascii="Arial Narrow"/>
                <w:color w:val="232323"/>
                <w:spacing w:val="-4"/>
                <w:w w:val="100"/>
                <w:position w:val="-1"/>
                <w:sz w:val="24"/>
                <w:szCs w:val="24"/>
              </w:rPr>
              <w:t>F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position w:val="-1"/>
                <w:sz w:val="24"/>
                <w:szCs w:val="24"/>
              </w:rPr>
              <w:t>m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position w:val="-1"/>
                <w:sz w:val="24"/>
                <w:szCs w:val="24"/>
              </w:rPr>
              <w:t>e</w:t>
            </w:r>
            <w:r>
              <w:rPr>
                <w:rFonts w:cs="Arial Narrow" w:hAnsi="Arial Narrow" w:eastAsia="Arial Narrow" w:ascii="Arial Narrow"/>
                <w:color w:val="232323"/>
                <w:spacing w:val="-6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position w:val="-1"/>
                <w:sz w:val="24"/>
                <w:szCs w:val="24"/>
              </w:rPr>
              <w:t>i</w:t>
            </w:r>
            <w:r>
              <w:rPr>
                <w:rFonts w:cs="Arial Narrow" w:hAnsi="Arial Narrow" w:eastAsia="Arial Narrow" w:ascii="Arial Narrow"/>
                <w:color w:val="232323"/>
                <w:spacing w:val="-1"/>
                <w:w w:val="100"/>
                <w:position w:val="-1"/>
                <w:sz w:val="24"/>
                <w:szCs w:val="24"/>
              </w:rPr>
              <w:t>n</w:t>
            </w:r>
            <w:r>
              <w:rPr>
                <w:rFonts w:cs="Arial Narrow" w:hAnsi="Arial Narrow" w:eastAsia="Arial Narrow" w:ascii="Arial Narrow"/>
                <w:color w:val="232323"/>
                <w:spacing w:val="0"/>
                <w:w w:val="100"/>
                <w:position w:val="-1"/>
                <w:sz w:val="24"/>
                <w:szCs w:val="24"/>
              </w:rPr>
              <w:t>o</w:t>
            </w:r>
            <w:r>
              <w:rPr>
                <w:rFonts w:cs="Arial Narrow" w:hAnsi="Arial Narrow" w:eastAsia="Arial Narrow" w:ascii="Arial Narrow"/>
                <w:color w:val="000000"/>
                <w:spacing w:val="0"/>
                <w:w w:val="100"/>
                <w:position w:val="0"/>
                <w:sz w:val="24"/>
                <w:szCs w:val="24"/>
              </w:rPr>
            </w:r>
          </w:p>
        </w:tc>
      </w:tr>
    </w:tbl>
    <w:p>
      <w:pPr>
        <w:rPr>
          <w:sz w:val="15"/>
          <w:szCs w:val="15"/>
        </w:rPr>
        <w:jc w:val="left"/>
        <w:spacing w:before="9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center"/>
        <w:spacing w:before="30"/>
        <w:ind w:left="1099" w:right="674"/>
      </w:pPr>
      <w:r>
        <w:pict>
          <v:shape type="#_x0000_t202" style="position:absolute;margin-left:315.45pt;margin-top:-393.006pt;width:201.6pt;height:386.61pt;mso-position-horizontal-relative:page;mso-position-vertical-relative:paragraph;z-index:-1088" filled="f" stroked="f">
            <v:textbox inset="0,0,0,0">
              <w:txbxContent>
                <w:tbl>
                  <w:tblPr>
                    <w:tblW w:w="0" w:type="auto"/>
                    <w:tblLook w:val="01E0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/>
                  <w:tr>
                    <w:trPr>
                      <w:trHeight w:val="314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18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5" w:space="0" w:color="E7E6E6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14"/>
                          <w:ind w:left="199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8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18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22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8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5" w:space="0" w:color="E7E6E6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3"/>
                          <w:ind w:left="199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8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8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22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30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23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+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7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30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14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8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8"/>
                          <w:ind w:left="203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7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8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32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34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30"/>
                          <w:ind w:left="199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8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7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34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20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18"/>
                          <w:ind w:left="199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8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24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2"/>
                          <w:ind w:left="199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8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7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20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18"/>
                          <w:ind w:left="223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+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7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7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33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30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7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30"/>
                          <w:ind w:left="203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7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30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12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2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7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5" w:space="0" w:color="E7E6E6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10"/>
                          <w:ind w:left="199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8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2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22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7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5" w:space="0" w:color="E7E6E6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5"/>
                          <w:ind w:left="199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8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22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8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7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0"/>
                          <w:ind w:left="199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8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7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8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22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7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5" w:space="0" w:color="E7E6E6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2"/>
                          <w:ind w:left="223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+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7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7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14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32" w:lineRule="exact" w:line="260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position w:val="-1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position w:val="-1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position w:val="-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position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position w:val="-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position w:val="-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position w:val="-1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position w:val="-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position w:val="-1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position w:val="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5" w:space="0" w:color="E7E6E6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31" w:lineRule="exact" w:line="260"/>
                          <w:ind w:left="203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position w:val="-1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position w:val="-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7"/>
                            <w:w w:val="100"/>
                            <w:position w:val="-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position w:val="-1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position w:val="-1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position w:val="-1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position w:val="-1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position w:val="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32" w:lineRule="exact" w:line="260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position w:val="-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position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position w:val="-1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position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position w:val="-1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position w:val="-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position w:val="-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position w:val="-1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position w:val="-1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position w:val="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33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34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34"/>
                          <w:ind w:left="199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8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7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34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20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30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2"/>
                          <w:ind w:left="199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8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7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30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24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2"/>
                          <w:ind w:left="199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8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20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2"/>
                          <w:ind w:left="21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14"/>
                          <w:ind w:left="223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+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7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2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28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2"/>
                          <w:ind w:left="351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+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2"/>
                          <w:ind w:left="203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7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2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12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18"/>
                          <w:ind w:left="347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+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6" w:space="0" w:color="E7E6E6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10"/>
                          <w:ind w:left="199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8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7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18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22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5" w:space="0" w:color="E7E6E6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347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+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6" w:space="0" w:color="E7E6E6"/>
                          <w:left w:val="single" w:sz="4" w:space="0" w:color="000000"/>
                          <w:bottom w:val="single" w:sz="6" w:space="0" w:color="E7E6E6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19"/>
                          <w:ind w:left="199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8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7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5" w:space="0" w:color="E7E6E6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23" w:hRule="exact"/>
                    </w:trPr>
                    <w:tc>
                      <w:tcPr>
                        <w:tcW w:w="1569" w:type="dxa"/>
                        <w:tcBorders>
                          <w:top w:val="single" w:sz="5" w:space="0" w:color="E7E6E6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31"/>
                          <w:ind w:left="347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+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6" w:space="0" w:color="E7E6E6"/>
                          <w:left w:val="single" w:sz="4" w:space="0" w:color="000000"/>
                          <w:bottom w:val="single" w:sz="6" w:space="0" w:color="E7E6E6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1"/>
                          <w:ind w:left="199"/>
                        </w:pP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22222"/>
                            <w:spacing w:val="38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1"/>
                            <w:w w:val="10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-3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5" w:space="0" w:color="E7E6E6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31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22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347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+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6" w:space="0" w:color="E7E6E6"/>
                          <w:left w:val="single" w:sz="4" w:space="0" w:color="000000"/>
                          <w:bottom w:val="single" w:sz="5" w:space="0" w:color="E7E6E6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19"/>
                          <w:ind w:left="223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+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7"/>
                            <w:w w:val="100"/>
                            <w:sz w:val="24"/>
                            <w:szCs w:val="24"/>
                          </w:rPr>
                          <w:t>Kg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6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306" w:hRule="exact"/>
                    </w:trPr>
                    <w:tc>
                      <w:tcPr>
                        <w:tcW w:w="15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0"/>
                          <w:ind w:left="37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+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5"/>
                            <w:w w:val="100"/>
                            <w:sz w:val="24"/>
                            <w:szCs w:val="24"/>
                          </w:rPr>
                          <w:t>años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128" w:type="dxa"/>
                        <w:tcBorders>
                          <w:top w:val="single" w:sz="5" w:space="0" w:color="E7E6E6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19"/>
                          <w:ind w:left="259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3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q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7E6E6"/>
                      </w:tcPr>
                      <w:p>
                        <w:pPr>
                          <w:rPr>
                            <w:rFonts w:cs="Arial Narrow" w:hAnsi="Arial Narrow" w:eastAsia="Arial Narrow" w:ascii="Arial Narrow"/>
                            <w:sz w:val="24"/>
                            <w:szCs w:val="24"/>
                          </w:rPr>
                          <w:jc w:val="left"/>
                          <w:spacing w:before="20"/>
                          <w:ind w:left="215"/>
                        </w:pP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6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4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-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 Narrow" w:hAnsi="Arial Narrow" w:eastAsia="Arial Narrow" w:ascii="Arial Narrow"/>
                            <w:color w:val="232323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Arial Narrow" w:hAnsi="Arial Narrow" w:eastAsia="Arial Narrow" w:ascii="Arial Narrow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q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/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-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spacing w:val="-1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-12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spacing w:val="-1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mi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é</w:t>
      </w:r>
      <w:r>
        <w:rPr>
          <w:rFonts w:cs="Arial Narrow" w:hAnsi="Arial Narrow" w:eastAsia="Arial Narrow" w:ascii="Arial Narrow"/>
          <w:spacing w:val="-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z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/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-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la</w:t>
      </w:r>
      <w:r>
        <w:rPr>
          <w:rFonts w:cs="Arial Narrow" w:hAnsi="Arial Narrow" w:eastAsia="Arial Narrow" w:ascii="Arial Narrow"/>
          <w:spacing w:val="-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spacing w:val="-2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3"/>
          <w:w w:val="100"/>
          <w:sz w:val="24"/>
          <w:szCs w:val="24"/>
        </w:rPr>
        <w:t>ó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-11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li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.</w:t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before="12"/>
        <w:ind w:left="7250"/>
      </w:pPr>
      <w:r>
        <w:pict>
          <v:shape type="#_x0000_t75" style="position:absolute;margin-left:275.2pt;margin-top:1.32414pt;width:92.6pt;height:84.6pt;mso-position-horizontal-relative:page;mso-position-vertical-relative:paragraph;z-index:-1090">
            <v:imagedata o:title="" r:id="rId12"/>
          </v:shape>
        </w:pict>
      </w:r>
      <w:r>
        <w:pict>
          <v:shape type="#_x0000_t75" style="position:absolute;margin-left:420.2pt;margin-top:7.32414pt;width:103.2pt;height:102.4pt;mso-position-horizontal-relative:page;mso-position-vertical-relative:paragraph;z-index:-1089">
            <v:imagedata o:title="" r:id="rId13"/>
          </v:shape>
        </w:pic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u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,</w:t>
      </w:r>
      <w:r>
        <w:rPr>
          <w:rFonts w:cs="Arial Narrow" w:hAnsi="Arial Narrow" w:eastAsia="Arial Narrow" w:ascii="Arial Narrow"/>
          <w:spacing w:val="-5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5"/>
          <w:w w:val="100"/>
          <w:sz w:val="24"/>
          <w:szCs w:val="24"/>
        </w:rPr>
        <w:t>1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1"/>
          <w:w w:val="100"/>
          <w:sz w:val="24"/>
          <w:szCs w:val="24"/>
        </w:rPr>
        <w:t>f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spacing w:val="-6"/>
          <w:w w:val="100"/>
          <w:sz w:val="24"/>
          <w:szCs w:val="24"/>
        </w:rPr>
        <w:t>2</w:t>
      </w:r>
      <w:r>
        <w:rPr>
          <w:rFonts w:cs="Arial Narrow" w:hAnsi="Arial Narrow" w:eastAsia="Arial Narrow" w:ascii="Arial Narrow"/>
          <w:spacing w:val="-1"/>
          <w:w w:val="100"/>
          <w:sz w:val="24"/>
          <w:szCs w:val="24"/>
        </w:rPr>
        <w:t>0</w:t>
      </w:r>
      <w:r>
        <w:rPr>
          <w:rFonts w:cs="Arial Narrow" w:hAnsi="Arial Narrow" w:eastAsia="Arial Narrow" w:ascii="Arial Narrow"/>
          <w:spacing w:val="-5"/>
          <w:w w:val="100"/>
          <w:sz w:val="24"/>
          <w:szCs w:val="24"/>
        </w:rPr>
        <w:t>2</w:t>
      </w:r>
      <w:r>
        <w:rPr>
          <w:rFonts w:cs="Arial Narrow" w:hAnsi="Arial Narrow" w:eastAsia="Arial Narrow" w:ascii="Arial Narrow"/>
          <w:spacing w:val="0"/>
          <w:w w:val="100"/>
          <w:sz w:val="24"/>
          <w:szCs w:val="24"/>
        </w:rPr>
        <w:t>6</w:t>
      </w:r>
    </w:p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center"/>
        <w:ind w:left="1440" w:right="991"/>
      </w:pPr>
      <w:r>
        <w:rPr>
          <w:rFonts w:cs="Arial Narrow" w:hAnsi="Arial Narrow" w:eastAsia="Arial Narrow" w:ascii="Arial Narrow"/>
          <w:color w:val="0D0D0D"/>
          <w:spacing w:val="-7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0D0D0D"/>
          <w:spacing w:val="-6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0D0D0D"/>
          <w:spacing w:val="-9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0D0D0D"/>
          <w:spacing w:val="-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0D0D0D"/>
          <w:spacing w:val="-9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0D0D0D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0D0D0D"/>
          <w:spacing w:val="-1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D0D0D"/>
          <w:spacing w:val="-6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0D0D0D"/>
          <w:spacing w:val="-8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0D0D0D"/>
          <w:spacing w:val="-7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0D0D0D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0D0D0D"/>
          <w:spacing w:val="-13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D0D0D"/>
          <w:spacing w:val="-3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color w:val="0D0D0D"/>
          <w:spacing w:val="-8"/>
          <w:w w:val="100"/>
          <w:sz w:val="24"/>
          <w:szCs w:val="24"/>
        </w:rPr>
        <w:t>j</w:t>
      </w:r>
      <w:r>
        <w:rPr>
          <w:rFonts w:cs="Arial Narrow" w:hAnsi="Arial Narrow" w:eastAsia="Arial Narrow" w:ascii="Arial Narrow"/>
          <w:color w:val="0D0D0D"/>
          <w:spacing w:val="-6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0D0D0D"/>
          <w:spacing w:val="-6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0D0D0D"/>
          <w:spacing w:val="-6"/>
          <w:w w:val="100"/>
          <w:sz w:val="24"/>
          <w:szCs w:val="24"/>
        </w:rPr>
        <w:t>o</w:t>
      </w:r>
      <w:r>
        <w:rPr>
          <w:rFonts w:cs="Arial Narrow" w:hAnsi="Arial Narrow" w:eastAsia="Arial Narrow" w:ascii="Arial Narrow"/>
          <w:color w:val="0D0D0D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0D0D0D"/>
          <w:spacing w:val="-1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D0D0D"/>
          <w:spacing w:val="-6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color w:val="0D0D0D"/>
          <w:spacing w:val="-6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0D0D0D"/>
          <w:spacing w:val="-6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0D0D0D"/>
          <w:spacing w:val="-6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0D0D0D"/>
          <w:spacing w:val="-6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0D0D0D"/>
          <w:spacing w:val="-6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0D0D0D"/>
          <w:spacing w:val="0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0D0D0D"/>
          <w:spacing w:val="-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D0D0D"/>
          <w:spacing w:val="-7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0D0D0D"/>
          <w:spacing w:val="-6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0D0D0D"/>
          <w:spacing w:val="-4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0D0D0D"/>
          <w:spacing w:val="-6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0D0D0D"/>
          <w:spacing w:val="-9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0D0D0D"/>
          <w:spacing w:val="-6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0D0D0D"/>
          <w:spacing w:val="-9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color w:val="0D0D0D"/>
          <w:spacing w:val="0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0D0D0D"/>
          <w:spacing w:val="0"/>
          <w:w w:val="100"/>
          <w:sz w:val="24"/>
          <w:szCs w:val="24"/>
        </w:rPr>
        <w:t>                                                       </w:t>
      </w:r>
      <w:r>
        <w:rPr>
          <w:rFonts w:cs="Arial Narrow" w:hAnsi="Arial Narrow" w:eastAsia="Arial Narrow" w:ascii="Arial Narrow"/>
          <w:color w:val="0D0D0D"/>
          <w:spacing w:val="1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D0D0D"/>
          <w:spacing w:val="-7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0D0D0D"/>
          <w:spacing w:val="-6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0D0D0D"/>
          <w:spacing w:val="-9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0D0D0D"/>
          <w:spacing w:val="-2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color w:val="0D0D0D"/>
          <w:spacing w:val="-9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color w:val="000000"/>
          <w:spacing w:val="-7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-3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000000"/>
          <w:spacing w:val="-6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000000"/>
          <w:spacing w:val="-9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y</w:t>
      </w:r>
      <w:r>
        <w:rPr>
          <w:rFonts w:cs="Arial Narrow" w:hAnsi="Arial Narrow" w:eastAsia="Arial Narrow" w:ascii="Arial Narrow"/>
          <w:color w:val="000000"/>
          <w:spacing w:val="-4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-3"/>
          <w:w w:val="100"/>
          <w:sz w:val="24"/>
          <w:szCs w:val="24"/>
        </w:rPr>
        <w:t>B</w:t>
      </w:r>
      <w:r>
        <w:rPr>
          <w:rFonts w:cs="Arial Narrow" w:hAnsi="Arial Narrow" w:eastAsia="Arial Narrow" w:ascii="Arial Narrow"/>
          <w:color w:val="000000"/>
          <w:spacing w:val="-6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000000"/>
          <w:spacing w:val="-8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color w:val="000000"/>
          <w:spacing w:val="-3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color w:val="000000"/>
          <w:spacing w:val="-1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000000"/>
          <w:spacing w:val="-6"/>
          <w:w w:val="100"/>
          <w:sz w:val="24"/>
          <w:szCs w:val="24"/>
        </w:rPr>
        <w:t>á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color w:val="000000"/>
          <w:spacing w:val="-8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color w:val="000000"/>
          <w:spacing w:val="-7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000000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color w:val="000000"/>
          <w:spacing w:val="-6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color w:val="000000"/>
          <w:spacing w:val="-9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000000"/>
          <w:spacing w:val="-2"/>
          <w:w w:val="100"/>
          <w:sz w:val="24"/>
          <w:szCs w:val="24"/>
        </w:rPr>
        <w:t>v</w:t>
      </w:r>
      <w:r>
        <w:rPr>
          <w:rFonts w:cs="Arial Narrow" w:hAnsi="Arial Narrow" w:eastAsia="Arial Narrow" w:ascii="Arial Narrow"/>
          <w:color w:val="000000"/>
          <w:spacing w:val="-6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000000"/>
          <w:spacing w:val="-6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000000"/>
          <w:spacing w:val="-1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color w:val="000000"/>
          <w:spacing w:val="-3"/>
          <w:w w:val="100"/>
          <w:sz w:val="24"/>
          <w:szCs w:val="24"/>
        </w:rPr>
        <w:t>í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  <w:t>a</w:t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spacing w:lineRule="exact" w:line="240"/>
        <w:ind w:left="1149" w:right="1041" w:firstLine="1305"/>
      </w:pPr>
      <w:r>
        <w:rPr>
          <w:rFonts w:cs="Arial Narrow" w:hAnsi="Arial Narrow" w:eastAsia="Arial Narrow" w:ascii="Arial Narrow"/>
          <w:b/>
          <w:color w:val="0D0D0D"/>
          <w:spacing w:val="4"/>
          <w:w w:val="100"/>
          <w:sz w:val="24"/>
          <w:szCs w:val="24"/>
        </w:rPr>
        <w:t>P</w:t>
      </w:r>
      <w:r>
        <w:rPr>
          <w:rFonts w:cs="Arial Narrow" w:hAnsi="Arial Narrow" w:eastAsia="Arial Narrow" w:ascii="Arial Narrow"/>
          <w:b/>
          <w:color w:val="0D0D0D"/>
          <w:spacing w:val="-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0D0D0D"/>
          <w:spacing w:val="4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0D0D0D"/>
          <w:spacing w:val="4"/>
          <w:w w:val="100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0D0D0D"/>
          <w:spacing w:val="2"/>
          <w:w w:val="100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0D0D0D"/>
          <w:spacing w:val="-2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0D0D0D"/>
          <w:spacing w:val="4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0D0D0D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0D0D0D"/>
          <w:spacing w:val="2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0D0D0D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0D0D0D"/>
          <w:spacing w:val="0"/>
          <w:w w:val="100"/>
          <w:sz w:val="24"/>
          <w:szCs w:val="24"/>
        </w:rPr>
        <w:t>                                                                      </w:t>
      </w:r>
      <w:r>
        <w:rPr>
          <w:rFonts w:cs="Arial Narrow" w:hAnsi="Arial Narrow" w:eastAsia="Arial Narrow" w:ascii="Arial Narrow"/>
          <w:b/>
          <w:color w:val="0D0D0D"/>
          <w:spacing w:val="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0D0D0D"/>
          <w:spacing w:val="2"/>
          <w:w w:val="83"/>
          <w:sz w:val="24"/>
          <w:szCs w:val="24"/>
        </w:rPr>
        <w:t>S</w:t>
      </w:r>
      <w:r>
        <w:rPr>
          <w:rFonts w:cs="Arial Narrow" w:hAnsi="Arial Narrow" w:eastAsia="Arial Narrow" w:ascii="Arial Narrow"/>
          <w:b/>
          <w:color w:val="0D0D0D"/>
          <w:spacing w:val="2"/>
          <w:w w:val="83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0D0D0D"/>
          <w:spacing w:val="1"/>
          <w:w w:val="83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0D0D0D"/>
          <w:spacing w:val="1"/>
          <w:w w:val="83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0D0D0D"/>
          <w:spacing w:val="2"/>
          <w:w w:val="83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0D0D0D"/>
          <w:spacing w:val="3"/>
          <w:w w:val="83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0D0D0D"/>
          <w:spacing w:val="1"/>
          <w:w w:val="83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0D0D0D"/>
          <w:spacing w:val="2"/>
          <w:w w:val="83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000000"/>
          <w:spacing w:val="2"/>
          <w:w w:val="83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000000"/>
          <w:spacing w:val="0"/>
          <w:w w:val="83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000000"/>
          <w:spacing w:val="10"/>
          <w:w w:val="83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000000"/>
          <w:spacing w:val="0"/>
          <w:w w:val="100"/>
          <w:sz w:val="24"/>
          <w:szCs w:val="24"/>
        </w:rPr>
        <w:t>G</w:t>
      </w:r>
      <w:r>
        <w:rPr>
          <w:rFonts w:cs="Arial Narrow" w:hAnsi="Arial Narrow" w:eastAsia="Arial Narrow" w:ascii="Arial Narrow"/>
          <w:b/>
          <w:color w:val="000000"/>
          <w:spacing w:val="-1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000000"/>
          <w:spacing w:val="2"/>
          <w:w w:val="100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000000"/>
          <w:spacing w:val="4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000000"/>
          <w:spacing w:val="2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000000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000000"/>
          <w:spacing w:val="0"/>
          <w:w w:val="100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000000"/>
          <w:spacing w:val="0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0D0D0D"/>
          <w:spacing w:val="3"/>
          <w:w w:val="87"/>
          <w:sz w:val="24"/>
          <w:szCs w:val="24"/>
        </w:rPr>
        <w:t>F</w:t>
      </w:r>
      <w:r>
        <w:rPr>
          <w:rFonts w:cs="Arial Narrow" w:hAnsi="Arial Narrow" w:eastAsia="Arial Narrow" w:ascii="Arial Narrow"/>
          <w:b/>
          <w:color w:val="0D0D0D"/>
          <w:spacing w:val="1"/>
          <w:w w:val="87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0D0D0D"/>
          <w:spacing w:val="3"/>
          <w:w w:val="87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0D0D0D"/>
          <w:spacing w:val="1"/>
          <w:w w:val="87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0D0D0D"/>
          <w:spacing w:val="3"/>
          <w:w w:val="87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0D0D0D"/>
          <w:spacing w:val="3"/>
          <w:w w:val="87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0D0D0D"/>
          <w:spacing w:val="3"/>
          <w:w w:val="87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0D0D0D"/>
          <w:spacing w:val="3"/>
          <w:w w:val="87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0D0D0D"/>
          <w:spacing w:val="2"/>
          <w:w w:val="87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0D0D0D"/>
          <w:spacing w:val="0"/>
          <w:w w:val="87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0D0D0D"/>
          <w:spacing w:val="41"/>
          <w:w w:val="87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0D0D0D"/>
          <w:spacing w:val="3"/>
          <w:w w:val="87"/>
          <w:sz w:val="24"/>
          <w:szCs w:val="24"/>
        </w:rPr>
        <w:t>B</w:t>
      </w:r>
      <w:r>
        <w:rPr>
          <w:rFonts w:cs="Arial Narrow" w:hAnsi="Arial Narrow" w:eastAsia="Arial Narrow" w:ascii="Arial Narrow"/>
          <w:b/>
          <w:color w:val="0D0D0D"/>
          <w:spacing w:val="2"/>
          <w:w w:val="87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0D0D0D"/>
          <w:spacing w:val="3"/>
          <w:w w:val="87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0D0D0D"/>
          <w:spacing w:val="0"/>
          <w:w w:val="87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0D0D0D"/>
          <w:spacing w:val="4"/>
          <w:w w:val="87"/>
          <w:sz w:val="24"/>
          <w:szCs w:val="24"/>
        </w:rPr>
        <w:t>V</w:t>
      </w:r>
      <w:r>
        <w:rPr>
          <w:rFonts w:cs="Arial Narrow" w:hAnsi="Arial Narrow" w:eastAsia="Arial Narrow" w:ascii="Arial Narrow"/>
          <w:b/>
          <w:color w:val="0D0D0D"/>
          <w:spacing w:val="0"/>
          <w:w w:val="87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0D0D0D"/>
          <w:spacing w:val="3"/>
          <w:w w:val="87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0D0D0D"/>
          <w:spacing w:val="3"/>
          <w:w w:val="87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0D0D0D"/>
          <w:spacing w:val="0"/>
          <w:w w:val="87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0D0D0D"/>
          <w:spacing w:val="36"/>
          <w:w w:val="87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0D0D0D"/>
          <w:spacing w:val="4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0D0D0D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0D0D0D"/>
          <w:spacing w:val="-16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0D0D0D"/>
          <w:spacing w:val="0"/>
          <w:w w:val="100"/>
          <w:sz w:val="24"/>
          <w:szCs w:val="24"/>
        </w:rPr>
        <w:t>K</w:t>
      </w:r>
      <w:r>
        <w:rPr>
          <w:rFonts w:cs="Arial Narrow" w:hAnsi="Arial Narrow" w:eastAsia="Arial Narrow" w:ascii="Arial Narrow"/>
          <w:b/>
          <w:color w:val="0D0D0D"/>
          <w:spacing w:val="3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0D0D0D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0D0D0D"/>
          <w:spacing w:val="3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0D0D0D"/>
          <w:spacing w:val="3"/>
          <w:w w:val="100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0D0D0D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0D0D0D"/>
          <w:spacing w:val="0"/>
          <w:w w:val="100"/>
          <w:sz w:val="24"/>
          <w:szCs w:val="24"/>
        </w:rPr>
        <w:t>                                    </w:t>
      </w:r>
      <w:r>
        <w:rPr>
          <w:rFonts w:cs="Arial Narrow" w:hAnsi="Arial Narrow" w:eastAsia="Arial Narrow" w:ascii="Arial Narrow"/>
          <w:b/>
          <w:color w:val="0D0D0D"/>
          <w:spacing w:val="3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0D0D0D"/>
          <w:spacing w:val="3"/>
          <w:w w:val="87"/>
          <w:sz w:val="24"/>
          <w:szCs w:val="24"/>
        </w:rPr>
        <w:t>F</w:t>
      </w:r>
      <w:r>
        <w:rPr>
          <w:rFonts w:cs="Arial Narrow" w:hAnsi="Arial Narrow" w:eastAsia="Arial Narrow" w:ascii="Arial Narrow"/>
          <w:b/>
          <w:color w:val="0D0D0D"/>
          <w:spacing w:val="1"/>
          <w:w w:val="87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0D0D0D"/>
          <w:spacing w:val="3"/>
          <w:w w:val="87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0D0D0D"/>
          <w:spacing w:val="1"/>
          <w:w w:val="87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0D0D0D"/>
          <w:spacing w:val="3"/>
          <w:w w:val="87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0D0D0D"/>
          <w:spacing w:val="3"/>
          <w:w w:val="87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0D0D0D"/>
          <w:spacing w:val="3"/>
          <w:w w:val="87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0D0D0D"/>
          <w:spacing w:val="3"/>
          <w:w w:val="87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0D0D0D"/>
          <w:spacing w:val="2"/>
          <w:w w:val="87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0D0D0D"/>
          <w:spacing w:val="0"/>
          <w:w w:val="87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0D0D0D"/>
          <w:spacing w:val="41"/>
          <w:w w:val="87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0D0D0D"/>
          <w:spacing w:val="3"/>
          <w:w w:val="87"/>
          <w:sz w:val="24"/>
          <w:szCs w:val="24"/>
        </w:rPr>
        <w:t>B</w:t>
      </w:r>
      <w:r>
        <w:rPr>
          <w:rFonts w:cs="Arial Narrow" w:hAnsi="Arial Narrow" w:eastAsia="Arial Narrow" w:ascii="Arial Narrow"/>
          <w:b/>
          <w:color w:val="0D0D0D"/>
          <w:spacing w:val="2"/>
          <w:w w:val="87"/>
          <w:sz w:val="24"/>
          <w:szCs w:val="24"/>
        </w:rPr>
        <w:t>O</w:t>
      </w:r>
      <w:r>
        <w:rPr>
          <w:rFonts w:cs="Arial Narrow" w:hAnsi="Arial Narrow" w:eastAsia="Arial Narrow" w:ascii="Arial Narrow"/>
          <w:b/>
          <w:color w:val="0D0D0D"/>
          <w:spacing w:val="3"/>
          <w:w w:val="87"/>
          <w:sz w:val="24"/>
          <w:szCs w:val="24"/>
        </w:rPr>
        <w:t>L</w:t>
      </w:r>
      <w:r>
        <w:rPr>
          <w:rFonts w:cs="Arial Narrow" w:hAnsi="Arial Narrow" w:eastAsia="Arial Narrow" w:ascii="Arial Narrow"/>
          <w:b/>
          <w:color w:val="0D0D0D"/>
          <w:spacing w:val="0"/>
          <w:w w:val="87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0D0D0D"/>
          <w:spacing w:val="4"/>
          <w:w w:val="87"/>
          <w:sz w:val="24"/>
          <w:szCs w:val="24"/>
        </w:rPr>
        <w:t>V</w:t>
      </w:r>
      <w:r>
        <w:rPr>
          <w:rFonts w:cs="Arial Narrow" w:hAnsi="Arial Narrow" w:eastAsia="Arial Narrow" w:ascii="Arial Narrow"/>
          <w:b/>
          <w:color w:val="0D0D0D"/>
          <w:spacing w:val="0"/>
          <w:w w:val="87"/>
          <w:sz w:val="24"/>
          <w:szCs w:val="24"/>
        </w:rPr>
        <w:t>I</w:t>
      </w:r>
      <w:r>
        <w:rPr>
          <w:rFonts w:cs="Arial Narrow" w:hAnsi="Arial Narrow" w:eastAsia="Arial Narrow" w:ascii="Arial Narrow"/>
          <w:b/>
          <w:color w:val="0D0D0D"/>
          <w:spacing w:val="3"/>
          <w:w w:val="87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0D0D0D"/>
          <w:spacing w:val="3"/>
          <w:w w:val="87"/>
          <w:sz w:val="24"/>
          <w:szCs w:val="24"/>
        </w:rPr>
        <w:t>N</w:t>
      </w:r>
      <w:r>
        <w:rPr>
          <w:rFonts w:cs="Arial Narrow" w:hAnsi="Arial Narrow" w:eastAsia="Arial Narrow" w:ascii="Arial Narrow"/>
          <w:b/>
          <w:color w:val="0D0D0D"/>
          <w:spacing w:val="0"/>
          <w:w w:val="87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0D0D0D"/>
          <w:spacing w:val="33"/>
          <w:w w:val="87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0D0D0D"/>
          <w:spacing w:val="4"/>
          <w:w w:val="100"/>
          <w:sz w:val="24"/>
          <w:szCs w:val="24"/>
        </w:rPr>
        <w:t>D</w:t>
      </w:r>
      <w:r>
        <w:rPr>
          <w:rFonts w:cs="Arial Narrow" w:hAnsi="Arial Narrow" w:eastAsia="Arial Narrow" w:ascii="Arial Narrow"/>
          <w:b/>
          <w:color w:val="0D0D0D"/>
          <w:spacing w:val="0"/>
          <w:w w:val="100"/>
          <w:sz w:val="24"/>
          <w:szCs w:val="24"/>
        </w:rPr>
        <w:t>E</w:t>
      </w:r>
      <w:r>
        <w:rPr>
          <w:rFonts w:cs="Arial Narrow" w:hAnsi="Arial Narrow" w:eastAsia="Arial Narrow" w:ascii="Arial Narrow"/>
          <w:b/>
          <w:color w:val="0D0D0D"/>
          <w:spacing w:val="-9"/>
          <w:w w:val="100"/>
          <w:sz w:val="24"/>
          <w:szCs w:val="24"/>
        </w:rPr>
        <w:t> </w:t>
      </w:r>
      <w:r>
        <w:rPr>
          <w:rFonts w:cs="Arial Narrow" w:hAnsi="Arial Narrow" w:eastAsia="Arial Narrow" w:ascii="Arial Narrow"/>
          <w:b/>
          <w:color w:val="0D0D0D"/>
          <w:spacing w:val="0"/>
          <w:w w:val="87"/>
          <w:sz w:val="24"/>
          <w:szCs w:val="24"/>
        </w:rPr>
        <w:t>K</w:t>
      </w:r>
      <w:r>
        <w:rPr>
          <w:rFonts w:cs="Arial Narrow" w:hAnsi="Arial Narrow" w:eastAsia="Arial Narrow" w:ascii="Arial Narrow"/>
          <w:b/>
          <w:color w:val="0D0D0D"/>
          <w:spacing w:val="-1"/>
          <w:w w:val="87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0D0D0D"/>
          <w:spacing w:val="0"/>
          <w:w w:val="87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0D0D0D"/>
          <w:spacing w:val="3"/>
          <w:w w:val="87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0D0D0D"/>
          <w:spacing w:val="3"/>
          <w:w w:val="87"/>
          <w:sz w:val="24"/>
          <w:szCs w:val="24"/>
        </w:rPr>
        <w:t>T</w:t>
      </w:r>
      <w:r>
        <w:rPr>
          <w:rFonts w:cs="Arial Narrow" w:hAnsi="Arial Narrow" w:eastAsia="Arial Narrow" w:ascii="Arial Narrow"/>
          <w:b/>
          <w:color w:val="0D0D0D"/>
          <w:spacing w:val="0"/>
          <w:w w:val="87"/>
          <w:sz w:val="24"/>
          <w:szCs w:val="24"/>
        </w:rPr>
        <w:t>E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9" w:lineRule="exact" w:line="260"/>
      </w:pPr>
      <w:r>
        <w:rPr>
          <w:sz w:val="26"/>
          <w:szCs w:val="26"/>
        </w:rPr>
      </w:r>
    </w:p>
    <w:p>
      <w:pPr>
        <w:rPr>
          <w:rFonts w:cs="Arial Narrow" w:hAnsi="Arial Narrow" w:eastAsia="Arial Narrow" w:ascii="Arial Narrow"/>
          <w:sz w:val="24"/>
          <w:szCs w:val="24"/>
        </w:rPr>
        <w:jc w:val="left"/>
        <w:ind w:left="1037"/>
      </w:pPr>
      <w:r>
        <w:pict>
          <v:shape type="#_x0000_t75" style="position:absolute;margin-left:120.2pt;margin-top:-111.706pt;width:118pt;height:111pt;mso-position-horizontal-relative:page;mso-position-vertical-relative:paragraph;z-index:-1091">
            <v:imagedata o:title="" r:id="rId14"/>
          </v:shape>
        </w:pict>
      </w:r>
      <w:r>
        <w:rPr>
          <w:rFonts w:cs="Arial Narrow" w:hAnsi="Arial Narrow" w:eastAsia="Arial Narrow" w:ascii="Arial Narrow"/>
          <w:b/>
          <w:color w:val="0D0D0D"/>
          <w:spacing w:val="-2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0D0D0D"/>
          <w:spacing w:val="-6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0D0D0D"/>
          <w:spacing w:val="-3"/>
          <w:w w:val="100"/>
          <w:sz w:val="24"/>
          <w:szCs w:val="24"/>
        </w:rPr>
        <w:t>/</w:t>
      </w:r>
      <w:r>
        <w:rPr>
          <w:rFonts w:cs="Arial Narrow" w:hAnsi="Arial Narrow" w:eastAsia="Arial Narrow" w:ascii="Arial Narrow"/>
          <w:b/>
          <w:color w:val="0D0D0D"/>
          <w:spacing w:val="2"/>
          <w:w w:val="100"/>
          <w:sz w:val="24"/>
          <w:szCs w:val="24"/>
        </w:rPr>
        <w:t>A</w:t>
      </w:r>
      <w:r>
        <w:rPr>
          <w:rFonts w:cs="Arial Narrow" w:hAnsi="Arial Narrow" w:eastAsia="Arial Narrow" w:ascii="Arial Narrow"/>
          <w:b/>
          <w:color w:val="0D0D0D"/>
          <w:spacing w:val="0"/>
          <w:w w:val="100"/>
          <w:sz w:val="24"/>
          <w:szCs w:val="24"/>
        </w:rPr>
        <w:t>r</w:t>
      </w:r>
      <w:r>
        <w:rPr>
          <w:rFonts w:cs="Arial Narrow" w:hAnsi="Arial Narrow" w:eastAsia="Arial Narrow" w:ascii="Arial Narrow"/>
          <w:b/>
          <w:color w:val="0D0D0D"/>
          <w:spacing w:val="-6"/>
          <w:w w:val="100"/>
          <w:sz w:val="24"/>
          <w:szCs w:val="24"/>
        </w:rPr>
        <w:t>c</w:t>
      </w:r>
      <w:r>
        <w:rPr>
          <w:rFonts w:cs="Arial Narrow" w:hAnsi="Arial Narrow" w:eastAsia="Arial Narrow" w:ascii="Arial Narrow"/>
          <w:b/>
          <w:color w:val="0D0D0D"/>
          <w:spacing w:val="-4"/>
          <w:w w:val="100"/>
          <w:sz w:val="24"/>
          <w:szCs w:val="24"/>
        </w:rPr>
        <w:t>h</w:t>
      </w:r>
      <w:r>
        <w:rPr>
          <w:rFonts w:cs="Arial Narrow" w:hAnsi="Arial Narrow" w:eastAsia="Arial Narrow" w:ascii="Arial Narrow"/>
          <w:b/>
          <w:color w:val="0D0D0D"/>
          <w:spacing w:val="0"/>
          <w:w w:val="100"/>
          <w:sz w:val="24"/>
          <w:szCs w:val="24"/>
        </w:rPr>
        <w:t>.</w:t>
      </w:r>
      <w:r>
        <w:rPr>
          <w:rFonts w:cs="Arial Narrow" w:hAnsi="Arial Narrow" w:eastAsia="Arial Narrow" w:ascii="Arial Narrow"/>
          <w:color w:val="000000"/>
          <w:spacing w:val="0"/>
          <w:w w:val="100"/>
          <w:sz w:val="24"/>
          <w:szCs w:val="24"/>
        </w:rPr>
      </w:r>
    </w:p>
    <w:sectPr>
      <w:pgMar w:header="384" w:footer="1784" w:top="2100" w:bottom="280" w:left="380" w:right="780"/>
      <w:pgSz w:w="12240" w:h="15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48pt;margin-top:692.8pt;width:362.2pt;height:70.8pt;mso-position-horizontal-relative:page;mso-position-vertical-relative:page;z-index:-1093" coordorigin="960,13856" coordsize="7244,1416">
          <v:shape type="#_x0000_t75" style="position:absolute;left:960;top:13856;width:7188;height:1200">
            <v:imagedata o:title="" r:id="rId1"/>
          </v:shape>
          <v:shape type="#_x0000_t75" style="position:absolute;left:7240;top:14188;width:964;height:964">
            <v:imagedata o:title="" r:id="rId2"/>
          </v:shape>
          <v:shape type="#_x0000_t75" style="position:absolute;left:5808;top:14120;width:1152;height:1152">
            <v:imagedata o:title="" r:id="rId3"/>
          </v:shape>
          <w10:wrap type="none"/>
        </v:group>
      </w:pict>
    </w:r>
    <w:r>
      <w:pict>
        <v:shape type="#_x0000_t75" style="position:absolute;margin-left:489.8pt;margin-top:710.6pt;width:48.2pt;height:48pt;mso-position-horizontal-relative:page;mso-position-vertical-relative:page;z-index:-1092">
          <v:imagedata o:title="" r:id="rId4"/>
        </v:shape>
      </w:pict>
    </w:r>
    <w:r>
      <w:pict>
        <v:shape type="#_x0000_t75" style="position:absolute;margin-left:427.4pt;margin-top:709.6pt;width:48pt;height:48.2pt;mso-position-horizontal-relative:page;mso-position-vertical-relative:page;z-index:-1091">
          <v:imagedata o:title="" r:id="rId5"/>
        </v:shape>
      </w:pict>
    </w:r>
    <w:r>
      <w:rPr>
        <w:sz w:val="20"/>
        <w:szCs w:val="20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48pt;margin-top:692.8pt;width:362.2pt;height:70.8pt;mso-position-horizontal-relative:page;mso-position-vertical-relative:page;z-index:-1088" coordorigin="960,13856" coordsize="7244,1416">
          <v:shape type="#_x0000_t75" style="position:absolute;left:960;top:13856;width:7188;height:1200">
            <v:imagedata o:title="" r:id="rId1"/>
          </v:shape>
          <v:shape type="#_x0000_t75" style="position:absolute;left:7240;top:14188;width:964;height:964">
            <v:imagedata o:title="" r:id="rId2"/>
          </v:shape>
          <v:shape type="#_x0000_t75" style="position:absolute;left:5808;top:14120;width:1152;height:1152">
            <v:imagedata o:title="" r:id="rId3"/>
          </v:shape>
          <w10:wrap type="none"/>
        </v:group>
      </w:pict>
    </w:r>
    <w:r>
      <w:pict>
        <v:shape type="#_x0000_t75" style="position:absolute;margin-left:489.8pt;margin-top:710.6pt;width:48.2pt;height:48pt;mso-position-horizontal-relative:page;mso-position-vertical-relative:page;z-index:-1087">
          <v:imagedata o:title="" r:id="rId4"/>
        </v:shape>
      </w:pict>
    </w:r>
    <w:r>
      <w:pict>
        <v:shape type="#_x0000_t75" style="position:absolute;margin-left:427.4pt;margin-top:709.6pt;width:48pt;height:48.2pt;mso-position-horizontal-relative:page;mso-position-vertical-relative:page;z-index:-1086">
          <v:imagedata o:title="" r:id="rId5"/>
        </v:shape>
      </w:pict>
    </w:r>
    <w:r>
      <w:rPr>
        <w:sz w:val="20"/>
        <w:szCs w:val="20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24pt;margin-top:19.2pt;width:544pt;height:72.4pt;mso-position-horizontal-relative:page;mso-position-vertical-relative:page;z-index:-1095">
          <v:imagedata o:title="" r:id="rId1"/>
        </v:shape>
      </w:pict>
    </w:r>
    <w:r>
      <w:pict>
        <v:shape type="#_x0000_t202" style="position:absolute;margin-left:188.85pt;margin-top:65.4856pt;width:247.08pt;height:48.2pt;mso-position-horizontal-relative:page;mso-position-vertical-relative:page;z-index:-1094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8"/>
                    <w:szCs w:val="28"/>
                  </w:rPr>
                  <w:jc w:val="center"/>
                  <w:spacing w:lineRule="exact" w:line="300"/>
                  <w:ind w:left="-21" w:right="-21"/>
                </w:pPr>
                <w:r>
                  <w:rPr>
                    <w:rFonts w:cs="Arial" w:hAnsi="Arial" w:eastAsia="Arial" w:ascii="Arial"/>
                    <w:b/>
                    <w:sz w:val="28"/>
                    <w:szCs w:val="28"/>
                  </w:rPr>
                </w:r>
                <w:r>
                  <w:rPr>
                    <w:rFonts w:cs="Arial" w:hAnsi="Arial" w:eastAsia="Arial" w:ascii="Arial"/>
                    <w:b/>
                    <w:spacing w:val="1"/>
                    <w:sz w:val="28"/>
                    <w:szCs w:val="28"/>
                    <w:u w:val="thick" w:color="000000"/>
                  </w:rPr>
                  <w:t>X</w:t>
                </w:r>
                <w:r>
                  <w:rPr>
                    <w:rFonts w:cs="Arial" w:hAnsi="Arial" w:eastAsia="Arial" w:ascii="Arial"/>
                    <w:b/>
                    <w:spacing w:val="-1"/>
                    <w:sz w:val="28"/>
                    <w:szCs w:val="28"/>
                    <w:u w:val="thick" w:color="00000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-1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sz w:val="28"/>
                    <w:szCs w:val="28"/>
                    <w:u w:val="thick" w:color="000000"/>
                  </w:rPr>
                  <w:t>V</w:t>
                </w:r>
                <w:r>
                  <w:rPr>
                    <w:rFonts w:cs="Arial" w:hAnsi="Arial" w:eastAsia="Arial" w:ascii="Arial"/>
                    <w:b/>
                    <w:spacing w:val="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1"/>
                    <w:sz w:val="28"/>
                    <w:szCs w:val="28"/>
                    <w:u w:val="thick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-1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2"/>
                    <w:sz w:val="28"/>
                    <w:szCs w:val="28"/>
                    <w:u w:val="thick" w:color="000000"/>
                  </w:rPr>
                  <w:t>C</w:t>
                </w:r>
                <w:r>
                  <w:rPr>
                    <w:rFonts w:cs="Arial" w:hAnsi="Arial" w:eastAsia="Arial" w:ascii="Arial"/>
                    <w:b/>
                    <w:spacing w:val="2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6"/>
                    <w:sz w:val="28"/>
                    <w:szCs w:val="28"/>
                    <w:u w:val="thick" w:color="00000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-6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3"/>
                    <w:sz w:val="28"/>
                    <w:szCs w:val="28"/>
                    <w:u w:val="thick" w:color="000000"/>
                  </w:rPr>
                  <w:t>M</w:t>
                </w:r>
                <w:r>
                  <w:rPr>
                    <w:rFonts w:cs="Arial" w:hAnsi="Arial" w:eastAsia="Arial" w:ascii="Arial"/>
                    <w:b/>
                    <w:spacing w:val="3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1"/>
                    <w:sz w:val="28"/>
                    <w:szCs w:val="28"/>
                    <w:u w:val="thick" w:color="000000"/>
                  </w:rPr>
                  <w:t>P</w:t>
                </w:r>
                <w:r>
                  <w:rPr>
                    <w:rFonts w:cs="Arial" w:hAnsi="Arial" w:eastAsia="Arial" w:ascii="Arial"/>
                    <w:b/>
                    <w:spacing w:val="1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1"/>
                    <w:sz w:val="28"/>
                    <w:szCs w:val="28"/>
                    <w:u w:val="thick" w:color="000000"/>
                  </w:rPr>
                  <w:t>E</w:t>
                </w:r>
                <w:r>
                  <w:rPr>
                    <w:rFonts w:cs="Arial" w:hAnsi="Arial" w:eastAsia="Arial" w:ascii="Arial"/>
                    <w:b/>
                    <w:spacing w:val="1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2"/>
                    <w:sz w:val="28"/>
                    <w:szCs w:val="28"/>
                    <w:u w:val="thick" w:color="000000"/>
                  </w:rPr>
                  <w:t>O</w:t>
                </w:r>
                <w:r>
                  <w:rPr>
                    <w:rFonts w:cs="Arial" w:hAnsi="Arial" w:eastAsia="Arial" w:ascii="Arial"/>
                    <w:b/>
                    <w:spacing w:val="-2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6"/>
                    <w:sz w:val="28"/>
                    <w:szCs w:val="28"/>
                    <w:u w:val="thick" w:color="000000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6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6"/>
                    <w:sz w:val="28"/>
                    <w:szCs w:val="28"/>
                    <w:u w:val="thick" w:color="00000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-6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5"/>
                    <w:sz w:val="28"/>
                    <w:szCs w:val="28"/>
                    <w:u w:val="thick" w:color="000000"/>
                  </w:rPr>
                  <w:t>T</w:t>
                </w:r>
                <w:r>
                  <w:rPr>
                    <w:rFonts w:cs="Arial" w:hAnsi="Arial" w:eastAsia="Arial" w:ascii="Arial"/>
                    <w:b/>
                    <w:spacing w:val="5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sz w:val="28"/>
                    <w:szCs w:val="28"/>
                    <w:u w:val="thick" w:color="000000"/>
                  </w:rPr>
                  <w:t>O</w:t>
                </w:r>
                <w:r>
                  <w:rPr>
                    <w:rFonts w:cs="Arial" w:hAnsi="Arial" w:eastAsia="Arial" w:ascii="Arial"/>
                    <w:b/>
                    <w:spacing w:val="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4"/>
                    <w:sz w:val="28"/>
                    <w:szCs w:val="28"/>
                    <w:u w:val="thick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-4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2"/>
                    <w:sz w:val="28"/>
                    <w:szCs w:val="28"/>
                    <w:u w:val="thick" w:color="000000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2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6"/>
                    <w:sz w:val="28"/>
                    <w:szCs w:val="28"/>
                    <w:u w:val="thick" w:color="00000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-6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2"/>
                    <w:sz w:val="28"/>
                    <w:szCs w:val="28"/>
                    <w:u w:val="thick" w:color="000000"/>
                  </w:rPr>
                  <w:t>C</w:t>
                </w:r>
                <w:r>
                  <w:rPr>
                    <w:rFonts w:cs="Arial" w:hAnsi="Arial" w:eastAsia="Arial" w:ascii="Arial"/>
                    <w:b/>
                    <w:spacing w:val="2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2"/>
                    <w:sz w:val="28"/>
                    <w:szCs w:val="28"/>
                    <w:u w:val="thick" w:color="00000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2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2"/>
                    <w:sz w:val="28"/>
                    <w:szCs w:val="28"/>
                    <w:u w:val="thick" w:color="000000"/>
                  </w:rPr>
                  <w:t>O</w:t>
                </w:r>
                <w:r>
                  <w:rPr>
                    <w:rFonts w:cs="Arial" w:hAnsi="Arial" w:eastAsia="Arial" w:ascii="Arial"/>
                    <w:b/>
                    <w:spacing w:val="-2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6"/>
                    <w:sz w:val="28"/>
                    <w:szCs w:val="28"/>
                    <w:u w:val="thick" w:color="000000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6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2"/>
                    <w:sz w:val="28"/>
                    <w:szCs w:val="28"/>
                    <w:u w:val="thick" w:color="00000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-2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sz w:val="28"/>
                    <w:szCs w:val="28"/>
                    <w:u w:val="thick" w:color="000000"/>
                  </w:rPr>
                  <w:t>L</w:t>
                </w:r>
                <w:r>
                  <w:rPr>
                    <w:rFonts w:cs="Arial" w:hAnsi="Arial" w:eastAsia="Arial" w:ascii="Arial"/>
                    <w:b/>
                    <w:spacing w:val="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1"/>
                    <w:sz w:val="28"/>
                    <w:szCs w:val="28"/>
                    <w:u w:val="thick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-1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4"/>
                    <w:sz w:val="28"/>
                    <w:szCs w:val="28"/>
                    <w:u w:val="thick" w:color="000000"/>
                  </w:rPr>
                  <w:t>W</w:t>
                </w:r>
                <w:r>
                  <w:rPr>
                    <w:rFonts w:cs="Arial" w:hAnsi="Arial" w:eastAsia="Arial" w:ascii="Arial"/>
                    <w:b/>
                    <w:spacing w:val="-4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2"/>
                    <w:sz w:val="28"/>
                    <w:szCs w:val="28"/>
                    <w:u w:val="thick" w:color="000000"/>
                  </w:rPr>
                  <w:t>K</w:t>
                </w:r>
                <w:r>
                  <w:rPr>
                    <w:rFonts w:cs="Arial" w:hAnsi="Arial" w:eastAsia="Arial" w:ascii="Arial"/>
                    <w:b/>
                    <w:spacing w:val="2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sz w:val="28"/>
                    <w:szCs w:val="28"/>
                    <w:u w:val="thick" w:color="000000"/>
                  </w:rPr>
                  <w:t>F</w:t>
                </w:r>
                <w:r>
                  <w:rPr>
                    <w:rFonts w:cs="Arial" w:hAnsi="Arial" w:eastAsia="Arial" w:ascii="Arial"/>
                    <w:b/>
                    <w:spacing w:val="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8"/>
                    <w:sz w:val="28"/>
                    <w:szCs w:val="28"/>
                    <w:u w:val="thick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8"/>
                    <w:sz w:val="28"/>
                    <w:szCs w:val="28"/>
                  </w:rPr>
                </w:r>
                <w:r>
                  <w:rPr>
                    <w:rFonts w:cs="Arial" w:hAnsi="Arial" w:eastAsia="Arial" w:ascii="Arial"/>
                    <w:spacing w:val="0"/>
                    <w:sz w:val="28"/>
                    <w:szCs w:val="28"/>
                  </w:rPr>
                </w:r>
              </w:p>
              <w:p>
                <w:pPr>
                  <w:rPr>
                    <w:rFonts w:cs="Arial" w:hAnsi="Arial" w:eastAsia="Arial" w:ascii="Arial"/>
                    <w:sz w:val="28"/>
                    <w:szCs w:val="28"/>
                  </w:rPr>
                  <w:jc w:val="center"/>
                  <w:spacing w:before="8" w:lineRule="exact" w:line="320"/>
                  <w:ind w:left="1084" w:right="1167"/>
                </w:pPr>
                <w:r>
                  <w:rPr>
                    <w:rFonts w:cs="Arial" w:hAnsi="Arial" w:eastAsia="Arial" w:ascii="Arial"/>
                    <w:b/>
                    <w:sz w:val="28"/>
                    <w:szCs w:val="28"/>
                  </w:rPr>
                </w:r>
                <w:r>
                  <w:rPr>
                    <w:rFonts w:cs="Arial" w:hAnsi="Arial" w:eastAsia="Arial" w:ascii="Arial"/>
                    <w:b/>
                    <w:spacing w:val="-2"/>
                    <w:sz w:val="28"/>
                    <w:szCs w:val="28"/>
                    <w:u w:val="thick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-2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8"/>
                    <w:szCs w:val="28"/>
                    <w:u w:val="thick" w:color="000000"/>
                  </w:rPr>
                  <w:t>(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  <w:u w:val="thick" w:color="000000"/>
                  </w:rPr>
                  <w:t>1ra</w:t>
                </w:r>
                <w:r>
                  <w:rPr>
                    <w:rFonts w:cs="Arial" w:hAnsi="Arial" w:eastAsia="Arial" w:ascii="Arial"/>
                    <w:b/>
                    <w:spacing w:val="-2"/>
                    <w:w w:val="100"/>
                    <w:sz w:val="28"/>
                    <w:szCs w:val="28"/>
                    <w:u w:val="thick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8"/>
                    <w:szCs w:val="28"/>
                    <w:u w:val="thick" w:color="000000"/>
                  </w:rPr>
                  <w:t>F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  <w:u w:val="thick" w:color="000000"/>
                  </w:rPr>
                  <w:t>ase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  <w:u w:val="thick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8"/>
                    <w:szCs w:val="28"/>
                    <w:u w:val="thick" w:color="000000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  <w:u w:val="thick" w:color="000000"/>
                  </w:rPr>
                  <w:t>ac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8"/>
                    <w:szCs w:val="28"/>
                    <w:u w:val="thick" w:color="00000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8"/>
                    <w:szCs w:val="28"/>
                    <w:u w:val="thick" w:color="000000"/>
                  </w:rPr>
                  <w:t>o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8"/>
                    <w:szCs w:val="28"/>
                    <w:u w:val="thick" w:color="000000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  <w:u w:val="thick" w:color="000000"/>
                  </w:rPr>
                  <w:t>al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  <w:u w:val="thick" w:color="000000"/>
                  </w:rPr>
                  <w:t>)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8"/>
                    <w:szCs w:val="28"/>
                    <w:u w:val="thick" w:color="000000"/>
                  </w:rPr>
                  <w:t>S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6"/>
                    <w:w w:val="100"/>
                    <w:sz w:val="28"/>
                    <w:szCs w:val="28"/>
                    <w:u w:val="thick" w:color="00000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-6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8"/>
                    <w:szCs w:val="28"/>
                    <w:u w:val="thick" w:color="000000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5"/>
                    <w:w w:val="100"/>
                    <w:sz w:val="28"/>
                    <w:szCs w:val="28"/>
                    <w:u w:val="thick" w:color="000000"/>
                  </w:rPr>
                  <w:t>T</w:t>
                </w:r>
                <w:r>
                  <w:rPr>
                    <w:rFonts w:cs="Arial" w:hAnsi="Arial" w:eastAsia="Arial" w:ascii="Arial"/>
                    <w:b/>
                    <w:spacing w:val="5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  <w:u w:val="thick" w:color="00000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-4"/>
                    <w:w w:val="100"/>
                    <w:sz w:val="28"/>
                    <w:szCs w:val="28"/>
                    <w:u w:val="thick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8"/>
                    <w:szCs w:val="28"/>
                    <w:u w:val="thick" w:color="000000"/>
                  </w:rPr>
                  <w:t>C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8"/>
                    <w:szCs w:val="28"/>
                    <w:u w:val="thick" w:color="000000"/>
                  </w:rPr>
                  <w:t>R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8"/>
                    <w:szCs w:val="28"/>
                    <w:u w:val="thick" w:color="000000"/>
                  </w:rPr>
                  <w:t>U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  <w:u w:val="thick" w:color="000000"/>
                  </w:rPr>
                  <w:t>Z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8"/>
                    <w:szCs w:val="28"/>
                    <w:u w:val="thick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  <w:u w:val="thick" w:color="000000"/>
                  </w:rPr>
                  <w:t>20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8"/>
                    <w:szCs w:val="28"/>
                    <w:u w:val="thick" w:color="000000"/>
                  </w:rPr>
                  <w:t>2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  <w:u w:val="thick" w:color="000000"/>
                  </w:rPr>
                  <w:t>6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</w:rPr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8"/>
                    <w:szCs w:val="28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24pt;margin-top:19.2pt;width:544pt;height:72.4pt;mso-position-horizontal-relative:page;mso-position-vertical-relative:page;z-index:-1090">
          <v:imagedata o:title="" r:id="rId1"/>
        </v:shape>
      </w:pict>
    </w:r>
    <w:r>
      <w:pict>
        <v:shape type="#_x0000_t202" style="position:absolute;margin-left:188.85pt;margin-top:65.4856pt;width:247.08pt;height:48.2pt;mso-position-horizontal-relative:page;mso-position-vertical-relative:page;z-index:-1089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8"/>
                    <w:szCs w:val="28"/>
                  </w:rPr>
                  <w:jc w:val="center"/>
                  <w:spacing w:lineRule="exact" w:line="300"/>
                  <w:ind w:left="-21" w:right="-21"/>
                </w:pPr>
                <w:r>
                  <w:rPr>
                    <w:rFonts w:cs="Arial" w:hAnsi="Arial" w:eastAsia="Arial" w:ascii="Arial"/>
                    <w:b/>
                    <w:sz w:val="28"/>
                    <w:szCs w:val="28"/>
                  </w:rPr>
                </w:r>
                <w:r>
                  <w:rPr>
                    <w:rFonts w:cs="Arial" w:hAnsi="Arial" w:eastAsia="Arial" w:ascii="Arial"/>
                    <w:b/>
                    <w:spacing w:val="1"/>
                    <w:sz w:val="28"/>
                    <w:szCs w:val="28"/>
                    <w:u w:val="thick" w:color="000000"/>
                  </w:rPr>
                  <w:t>X</w:t>
                </w:r>
                <w:r>
                  <w:rPr>
                    <w:rFonts w:cs="Arial" w:hAnsi="Arial" w:eastAsia="Arial" w:ascii="Arial"/>
                    <w:b/>
                    <w:spacing w:val="-1"/>
                    <w:sz w:val="28"/>
                    <w:szCs w:val="28"/>
                    <w:u w:val="thick" w:color="00000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-1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sz w:val="28"/>
                    <w:szCs w:val="28"/>
                    <w:u w:val="thick" w:color="000000"/>
                  </w:rPr>
                  <w:t>V</w:t>
                </w:r>
                <w:r>
                  <w:rPr>
                    <w:rFonts w:cs="Arial" w:hAnsi="Arial" w:eastAsia="Arial" w:ascii="Arial"/>
                    <w:b/>
                    <w:spacing w:val="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1"/>
                    <w:sz w:val="28"/>
                    <w:szCs w:val="28"/>
                    <w:u w:val="thick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-1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2"/>
                    <w:sz w:val="28"/>
                    <w:szCs w:val="28"/>
                    <w:u w:val="thick" w:color="000000"/>
                  </w:rPr>
                  <w:t>C</w:t>
                </w:r>
                <w:r>
                  <w:rPr>
                    <w:rFonts w:cs="Arial" w:hAnsi="Arial" w:eastAsia="Arial" w:ascii="Arial"/>
                    <w:b/>
                    <w:spacing w:val="2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6"/>
                    <w:sz w:val="28"/>
                    <w:szCs w:val="28"/>
                    <w:u w:val="thick" w:color="00000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-6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3"/>
                    <w:sz w:val="28"/>
                    <w:szCs w:val="28"/>
                    <w:u w:val="thick" w:color="000000"/>
                  </w:rPr>
                  <w:t>M</w:t>
                </w:r>
                <w:r>
                  <w:rPr>
                    <w:rFonts w:cs="Arial" w:hAnsi="Arial" w:eastAsia="Arial" w:ascii="Arial"/>
                    <w:b/>
                    <w:spacing w:val="3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1"/>
                    <w:sz w:val="28"/>
                    <w:szCs w:val="28"/>
                    <w:u w:val="thick" w:color="000000"/>
                  </w:rPr>
                  <w:t>P</w:t>
                </w:r>
                <w:r>
                  <w:rPr>
                    <w:rFonts w:cs="Arial" w:hAnsi="Arial" w:eastAsia="Arial" w:ascii="Arial"/>
                    <w:b/>
                    <w:spacing w:val="1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1"/>
                    <w:sz w:val="28"/>
                    <w:szCs w:val="28"/>
                    <w:u w:val="thick" w:color="000000"/>
                  </w:rPr>
                  <w:t>E</w:t>
                </w:r>
                <w:r>
                  <w:rPr>
                    <w:rFonts w:cs="Arial" w:hAnsi="Arial" w:eastAsia="Arial" w:ascii="Arial"/>
                    <w:b/>
                    <w:spacing w:val="1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2"/>
                    <w:sz w:val="28"/>
                    <w:szCs w:val="28"/>
                    <w:u w:val="thick" w:color="000000"/>
                  </w:rPr>
                  <w:t>O</w:t>
                </w:r>
                <w:r>
                  <w:rPr>
                    <w:rFonts w:cs="Arial" w:hAnsi="Arial" w:eastAsia="Arial" w:ascii="Arial"/>
                    <w:b/>
                    <w:spacing w:val="-2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6"/>
                    <w:sz w:val="28"/>
                    <w:szCs w:val="28"/>
                    <w:u w:val="thick" w:color="000000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6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6"/>
                    <w:sz w:val="28"/>
                    <w:szCs w:val="28"/>
                    <w:u w:val="thick" w:color="00000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-6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5"/>
                    <w:sz w:val="28"/>
                    <w:szCs w:val="28"/>
                    <w:u w:val="thick" w:color="000000"/>
                  </w:rPr>
                  <w:t>T</w:t>
                </w:r>
                <w:r>
                  <w:rPr>
                    <w:rFonts w:cs="Arial" w:hAnsi="Arial" w:eastAsia="Arial" w:ascii="Arial"/>
                    <w:b/>
                    <w:spacing w:val="5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sz w:val="28"/>
                    <w:szCs w:val="28"/>
                    <w:u w:val="thick" w:color="000000"/>
                  </w:rPr>
                  <w:t>O</w:t>
                </w:r>
                <w:r>
                  <w:rPr>
                    <w:rFonts w:cs="Arial" w:hAnsi="Arial" w:eastAsia="Arial" w:ascii="Arial"/>
                    <w:b/>
                    <w:spacing w:val="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4"/>
                    <w:sz w:val="28"/>
                    <w:szCs w:val="28"/>
                    <w:u w:val="thick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-4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2"/>
                    <w:sz w:val="28"/>
                    <w:szCs w:val="28"/>
                    <w:u w:val="thick" w:color="000000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2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6"/>
                    <w:sz w:val="28"/>
                    <w:szCs w:val="28"/>
                    <w:u w:val="thick" w:color="00000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-6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2"/>
                    <w:sz w:val="28"/>
                    <w:szCs w:val="28"/>
                    <w:u w:val="thick" w:color="000000"/>
                  </w:rPr>
                  <w:t>C</w:t>
                </w:r>
                <w:r>
                  <w:rPr>
                    <w:rFonts w:cs="Arial" w:hAnsi="Arial" w:eastAsia="Arial" w:ascii="Arial"/>
                    <w:b/>
                    <w:spacing w:val="2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2"/>
                    <w:sz w:val="28"/>
                    <w:szCs w:val="28"/>
                    <w:u w:val="thick" w:color="00000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2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2"/>
                    <w:sz w:val="28"/>
                    <w:szCs w:val="28"/>
                    <w:u w:val="thick" w:color="000000"/>
                  </w:rPr>
                  <w:t>O</w:t>
                </w:r>
                <w:r>
                  <w:rPr>
                    <w:rFonts w:cs="Arial" w:hAnsi="Arial" w:eastAsia="Arial" w:ascii="Arial"/>
                    <w:b/>
                    <w:spacing w:val="-2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6"/>
                    <w:sz w:val="28"/>
                    <w:szCs w:val="28"/>
                    <w:u w:val="thick" w:color="000000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6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2"/>
                    <w:sz w:val="28"/>
                    <w:szCs w:val="28"/>
                    <w:u w:val="thick" w:color="00000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-2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sz w:val="28"/>
                    <w:szCs w:val="28"/>
                    <w:u w:val="thick" w:color="000000"/>
                  </w:rPr>
                  <w:t>L</w:t>
                </w:r>
                <w:r>
                  <w:rPr>
                    <w:rFonts w:cs="Arial" w:hAnsi="Arial" w:eastAsia="Arial" w:ascii="Arial"/>
                    <w:b/>
                    <w:spacing w:val="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1"/>
                    <w:sz w:val="28"/>
                    <w:szCs w:val="28"/>
                    <w:u w:val="thick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-1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4"/>
                    <w:sz w:val="28"/>
                    <w:szCs w:val="28"/>
                    <w:u w:val="thick" w:color="000000"/>
                  </w:rPr>
                  <w:t>W</w:t>
                </w:r>
                <w:r>
                  <w:rPr>
                    <w:rFonts w:cs="Arial" w:hAnsi="Arial" w:eastAsia="Arial" w:ascii="Arial"/>
                    <w:b/>
                    <w:spacing w:val="-4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2"/>
                    <w:sz w:val="28"/>
                    <w:szCs w:val="28"/>
                    <w:u w:val="thick" w:color="000000"/>
                  </w:rPr>
                  <w:t>K</w:t>
                </w:r>
                <w:r>
                  <w:rPr>
                    <w:rFonts w:cs="Arial" w:hAnsi="Arial" w:eastAsia="Arial" w:ascii="Arial"/>
                    <w:b/>
                    <w:spacing w:val="2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sz w:val="28"/>
                    <w:szCs w:val="28"/>
                    <w:u w:val="thick" w:color="000000"/>
                  </w:rPr>
                  <w:t>F</w:t>
                </w:r>
                <w:r>
                  <w:rPr>
                    <w:rFonts w:cs="Arial" w:hAnsi="Arial" w:eastAsia="Arial" w:ascii="Arial"/>
                    <w:b/>
                    <w:spacing w:val="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8"/>
                    <w:sz w:val="28"/>
                    <w:szCs w:val="28"/>
                    <w:u w:val="thick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8"/>
                    <w:sz w:val="28"/>
                    <w:szCs w:val="28"/>
                  </w:rPr>
                </w:r>
                <w:r>
                  <w:rPr>
                    <w:rFonts w:cs="Arial" w:hAnsi="Arial" w:eastAsia="Arial" w:ascii="Arial"/>
                    <w:spacing w:val="0"/>
                    <w:sz w:val="28"/>
                    <w:szCs w:val="28"/>
                  </w:rPr>
                </w:r>
              </w:p>
              <w:p>
                <w:pPr>
                  <w:rPr>
                    <w:rFonts w:cs="Arial" w:hAnsi="Arial" w:eastAsia="Arial" w:ascii="Arial"/>
                    <w:sz w:val="28"/>
                    <w:szCs w:val="28"/>
                  </w:rPr>
                  <w:jc w:val="center"/>
                  <w:spacing w:before="8" w:lineRule="exact" w:line="320"/>
                  <w:ind w:left="1084" w:right="1167"/>
                </w:pPr>
                <w:r>
                  <w:rPr>
                    <w:rFonts w:cs="Arial" w:hAnsi="Arial" w:eastAsia="Arial" w:ascii="Arial"/>
                    <w:b/>
                    <w:sz w:val="28"/>
                    <w:szCs w:val="28"/>
                  </w:rPr>
                </w:r>
                <w:r>
                  <w:rPr>
                    <w:rFonts w:cs="Arial" w:hAnsi="Arial" w:eastAsia="Arial" w:ascii="Arial"/>
                    <w:b/>
                    <w:spacing w:val="-2"/>
                    <w:sz w:val="28"/>
                    <w:szCs w:val="28"/>
                    <w:u w:val="thick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-2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8"/>
                    <w:szCs w:val="28"/>
                    <w:u w:val="thick" w:color="000000"/>
                  </w:rPr>
                  <w:t>(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  <w:u w:val="thick" w:color="000000"/>
                  </w:rPr>
                  <w:t>1ra</w:t>
                </w:r>
                <w:r>
                  <w:rPr>
                    <w:rFonts w:cs="Arial" w:hAnsi="Arial" w:eastAsia="Arial" w:ascii="Arial"/>
                    <w:b/>
                    <w:spacing w:val="-2"/>
                    <w:w w:val="100"/>
                    <w:sz w:val="28"/>
                    <w:szCs w:val="28"/>
                    <w:u w:val="thick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8"/>
                    <w:szCs w:val="28"/>
                    <w:u w:val="thick" w:color="000000"/>
                  </w:rPr>
                  <w:t>F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  <w:u w:val="thick" w:color="000000"/>
                  </w:rPr>
                  <w:t>ase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  <w:u w:val="thick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8"/>
                    <w:szCs w:val="28"/>
                    <w:u w:val="thick" w:color="000000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  <w:u w:val="thick" w:color="000000"/>
                  </w:rPr>
                  <w:t>ac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8"/>
                    <w:szCs w:val="28"/>
                    <w:u w:val="thick" w:color="00000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8"/>
                    <w:szCs w:val="28"/>
                    <w:u w:val="thick" w:color="000000"/>
                  </w:rPr>
                  <w:t>o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8"/>
                    <w:szCs w:val="28"/>
                    <w:u w:val="thick" w:color="000000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  <w:u w:val="thick" w:color="000000"/>
                  </w:rPr>
                  <w:t>al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  <w:u w:val="thick" w:color="000000"/>
                  </w:rPr>
                  <w:t>)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8"/>
                    <w:szCs w:val="28"/>
                    <w:u w:val="thick" w:color="000000"/>
                  </w:rPr>
                  <w:t>S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-6"/>
                    <w:w w:val="100"/>
                    <w:sz w:val="28"/>
                    <w:szCs w:val="28"/>
                    <w:u w:val="thick" w:color="00000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-6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8"/>
                    <w:szCs w:val="28"/>
                    <w:u w:val="thick" w:color="000000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5"/>
                    <w:w w:val="100"/>
                    <w:sz w:val="28"/>
                    <w:szCs w:val="28"/>
                    <w:u w:val="thick" w:color="000000"/>
                  </w:rPr>
                  <w:t>T</w:t>
                </w:r>
                <w:r>
                  <w:rPr>
                    <w:rFonts w:cs="Arial" w:hAnsi="Arial" w:eastAsia="Arial" w:ascii="Arial"/>
                    <w:b/>
                    <w:spacing w:val="5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  <w:u w:val="thick" w:color="00000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-4"/>
                    <w:w w:val="100"/>
                    <w:sz w:val="28"/>
                    <w:szCs w:val="28"/>
                    <w:u w:val="thick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8"/>
                    <w:szCs w:val="28"/>
                    <w:u w:val="thick" w:color="000000"/>
                  </w:rPr>
                  <w:t>C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8"/>
                    <w:szCs w:val="28"/>
                    <w:u w:val="thick" w:color="000000"/>
                  </w:rPr>
                  <w:t>R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8"/>
                    <w:szCs w:val="28"/>
                    <w:u w:val="thick" w:color="000000"/>
                  </w:rPr>
                  <w:t>U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  <w:u w:val="thick" w:color="000000"/>
                  </w:rPr>
                  <w:t>Z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8"/>
                    <w:szCs w:val="28"/>
                    <w:u w:val="thick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  <w:u w:val="thick" w:color="000000"/>
                  </w:rPr>
                  <w:t>20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8"/>
                    <w:szCs w:val="28"/>
                    <w:u w:val="thick" w:color="000000"/>
                  </w:rPr>
                  <w:t>2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8"/>
                    <w:szCs w:val="28"/>
                    <w:u w:val="thick" w:color="00000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  <w:u w:val="thick" w:color="000000"/>
                  </w:rPr>
                  <w:t>6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8"/>
                    <w:szCs w:val="28"/>
                  </w:rPr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8"/>
                    <w:szCs w:val="28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\image7.jpg"/><Relationship Id="rId7" Type="http://schemas.openxmlformats.org/officeDocument/2006/relationships/image" Target="media\image8.jpg"/><Relationship Id="rId8" Type="http://schemas.openxmlformats.org/officeDocument/2006/relationships/image" Target="media\image9.jpg"/><Relationship Id="rId9" Type="http://schemas.openxmlformats.org/officeDocument/2006/relationships/image" Target="media\image10.jpg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image" Target="media\image17.jpg"/><Relationship Id="rId13" Type="http://schemas.openxmlformats.org/officeDocument/2006/relationships/image" Target="media\image18.jpg"/><Relationship Id="rId14" Type="http://schemas.openxmlformats.org/officeDocument/2006/relationships/image" Target="media\image19.jpg"/></Relationships>

</file>

<file path=word/_rels/footer1.xml.rels><?xml version="1.0" encoding="UTF-8" standalone="yes"?>
<Relationships xmlns="http://schemas.openxmlformats.org/package/2006/relationships"><Relationship Id="rId1" Type="http://schemas.openxmlformats.org/officeDocument/2006/relationships/image" Target="media\image2.jpg"/><Relationship Id="rId2" Type="http://schemas.openxmlformats.org/officeDocument/2006/relationships/image" Target="media\image3.png"/><Relationship Id="rId3" Type="http://schemas.openxmlformats.org/officeDocument/2006/relationships/image" Target="media\image4.jpg"/><Relationship Id="rId4" Type="http://schemas.openxmlformats.org/officeDocument/2006/relationships/image" Target="media\image5.jpg"/><Relationship Id="rId5" Type="http://schemas.openxmlformats.org/officeDocument/2006/relationships/image" Target="media\image6.jpg"/></Relationships>

</file>

<file path=word/_rels/footer2.xml.rels><?xml version="1.0" encoding="UTF-8" standalone="yes"?>
<Relationships xmlns="http://schemas.openxmlformats.org/package/2006/relationships"><Relationship Id="rId1" Type="http://schemas.openxmlformats.org/officeDocument/2006/relationships/image" Target="media\image12.jpg"/><Relationship Id="rId2" Type="http://schemas.openxmlformats.org/officeDocument/2006/relationships/image" Target="media\image13.png"/><Relationship Id="rId3" Type="http://schemas.openxmlformats.org/officeDocument/2006/relationships/image" Target="media\image14.jpg"/><Relationship Id="rId4" Type="http://schemas.openxmlformats.org/officeDocument/2006/relationships/image" Target="media\image15.jpg"/><Relationship Id="rId5" Type="http://schemas.openxmlformats.org/officeDocument/2006/relationships/image" Target="media\image16.jpg"/></Relationships>

</file>

<file path=word/_rels/header1.xml.rels><?xml version="1.0" encoding="UTF-8" standalone="yes"?>
<Relationships xmlns="http://schemas.openxmlformats.org/package/2006/relationships"><Relationship Id="rId1" Type="http://schemas.openxmlformats.org/officeDocument/2006/relationships/image" Target="media\image1.jpg"/></Relationships>

</file>

<file path=word/_rels/header2.xml.rels><?xml version="1.0" encoding="UTF-8" standalone="yes"?>
<Relationships xmlns="http://schemas.openxmlformats.org/package/2006/relationships"><Relationship Id="rId1" Type="http://schemas.openxmlformats.org/officeDocument/2006/relationships/image" Target="media\image11.jp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